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divdocumentparentContainer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8560"/>
        <w:gridCol w:w="3680"/>
      </w:tblGrid>
      <w:tr w:rsidR="009C33BA" w14:paraId="0CB2275E" w14:textId="77777777">
        <w:trPr>
          <w:trHeight w:val="15200"/>
          <w:tblCellSpacing w:w="0" w:type="dxa"/>
          <w:hidden/>
        </w:trPr>
        <w:tc>
          <w:tcPr>
            <w:tcW w:w="856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1B5A9DA" w14:textId="77777777" w:rsidR="009C33BA" w:rsidRDefault="007F71BF">
            <w:pPr>
              <w:pStyle w:val="divdocumentleft-boxsectionnth-child1sectiongapdiv"/>
              <w:spacing w:line="40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  <w:t> </w:t>
            </w:r>
          </w:p>
          <w:p w14:paraId="0141D668" w14:textId="77777777" w:rsidR="009C33BA" w:rsidRDefault="007F71BF">
            <w:pPr>
              <w:pStyle w:val="p"/>
              <w:pBdr>
                <w:left w:val="none" w:sz="0" w:space="15" w:color="auto"/>
                <w:right w:val="none" w:sz="0" w:space="15" w:color="auto"/>
              </w:pBdr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2+ years experienced Java Developer highly skilled in planning, documentation, and testing across the complete development life cycle of a product to ensure smooth product development. Adept at identifying bugs and prescribing solutions to 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increase efficiency of a product. Proficient at employing SQL database and other methods to achieve maximum data security.</w:t>
            </w:r>
          </w:p>
          <w:p w14:paraId="55CB0ED3" w14:textId="77777777" w:rsidR="009C33BA" w:rsidRDefault="007F71BF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  <w:t> </w:t>
            </w:r>
          </w:p>
          <w:p w14:paraId="6A049396" w14:textId="77777777" w:rsidR="009C33BA" w:rsidRDefault="007F71BF">
            <w:pPr>
              <w:pStyle w:val="divdocumentleft-boxsectiontitle"/>
              <w:pBdr>
                <w:top w:val="single" w:sz="8" w:space="5" w:color="D5D6D6"/>
                <w:left w:val="none" w:sz="0" w:space="0" w:color="auto"/>
                <w:bottom w:val="single" w:sz="8" w:space="5" w:color="D5D6D6"/>
                <w:right w:val="none" w:sz="0" w:space="0" w:color="auto"/>
              </w:pBdr>
              <w:spacing w:after="200" w:line="30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  <w:sz w:val="32"/>
                <w:szCs w:val="3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  <w:sz w:val="32"/>
                <w:szCs w:val="32"/>
              </w:rPr>
              <w:t>Key Skills</w:t>
            </w:r>
          </w:p>
          <w:p w14:paraId="4C9ECC1D" w14:textId="77777777" w:rsidR="009C33BA" w:rsidRDefault="007F71BF">
            <w:pPr>
              <w:pStyle w:val="headinggapdiv"/>
              <w:spacing w:line="36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 </w:t>
            </w:r>
          </w:p>
          <w:p w14:paraId="03096096" w14:textId="77777777" w:rsidR="009C33BA" w:rsidRDefault="007F71BF">
            <w:pPr>
              <w:pStyle w:val="p"/>
              <w:pBdr>
                <w:left w:val="none" w:sz="0" w:space="15" w:color="auto"/>
                <w:right w:val="none" w:sz="0" w:space="15" w:color="auto"/>
              </w:pBdr>
              <w:spacing w:line="360" w:lineRule="atLeast"/>
              <w:ind w:left="2120" w:right="300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t>• Software Development • Unit Testing</w:t>
            </w:r>
          </w:p>
          <w:p w14:paraId="19CB0B20" w14:textId="77777777" w:rsidR="009C33BA" w:rsidRDefault="007F71BF">
            <w:pPr>
              <w:pStyle w:val="p"/>
              <w:spacing w:line="360" w:lineRule="atLeast"/>
              <w:ind w:left="2120" w:right="300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t>• Code Optimization • Documentation</w:t>
            </w:r>
          </w:p>
          <w:p w14:paraId="1D7679AF" w14:textId="77777777" w:rsidR="009C33BA" w:rsidRDefault="007F71BF">
            <w:pPr>
              <w:pStyle w:val="p"/>
              <w:spacing w:line="360" w:lineRule="atLeast"/>
              <w:ind w:left="2120" w:right="300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t>• Troubleshooting • SQL Database</w:t>
            </w:r>
          </w:p>
          <w:p w14:paraId="6526FBC0" w14:textId="77777777" w:rsidR="009C33BA" w:rsidRDefault="007F71BF">
            <w:pPr>
              <w:pStyle w:val="p"/>
              <w:spacing w:line="360" w:lineRule="atLeast"/>
              <w:ind w:left="2120" w:right="300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t xml:space="preserve">• </w:t>
            </w: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t>Application Development • Code Testing</w:t>
            </w: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br/>
              <w:t>• Quality Assurance • Data Security • End-user Support</w:t>
            </w:r>
          </w:p>
          <w:p w14:paraId="2394D20A" w14:textId="77777777" w:rsidR="009C33BA" w:rsidRDefault="007F71BF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  <w:t> </w:t>
            </w:r>
          </w:p>
          <w:p w14:paraId="1F4A8295" w14:textId="77777777" w:rsidR="009C33BA" w:rsidRDefault="007F71BF">
            <w:pPr>
              <w:pStyle w:val="divdocumentleft-boxsectiontitle"/>
              <w:pBdr>
                <w:top w:val="single" w:sz="8" w:space="5" w:color="D5D6D6"/>
                <w:left w:val="none" w:sz="0" w:space="0" w:color="auto"/>
                <w:bottom w:val="single" w:sz="8" w:space="5" w:color="D5D6D6"/>
                <w:right w:val="none" w:sz="0" w:space="0" w:color="auto"/>
              </w:pBdr>
              <w:spacing w:after="200" w:line="30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  <w:sz w:val="32"/>
                <w:szCs w:val="3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  <w:sz w:val="32"/>
                <w:szCs w:val="32"/>
              </w:rPr>
              <w:t>Technical Skills</w:t>
            </w:r>
          </w:p>
          <w:p w14:paraId="08804368" w14:textId="77777777" w:rsidR="009C33BA" w:rsidRDefault="007F71BF">
            <w:pPr>
              <w:pStyle w:val="headinggapdiv"/>
              <w:spacing w:line="36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 </w:t>
            </w:r>
          </w:p>
          <w:p w14:paraId="3BA6A5E1" w14:textId="77777777" w:rsidR="009C33BA" w:rsidRDefault="007F71BF">
            <w:pPr>
              <w:pStyle w:val="divdocumentli"/>
              <w:numPr>
                <w:ilvl w:val="0"/>
                <w:numId w:val="1"/>
              </w:numPr>
              <w:pBdr>
                <w:left w:val="none" w:sz="0" w:space="15" w:color="auto"/>
                <w:right w:val="none" w:sz="0" w:space="15" w:color="auto"/>
              </w:pBdr>
              <w:spacing w:line="360" w:lineRule="atLeast"/>
              <w:ind w:left="2420" w:right="30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t xml:space="preserve">Programming Languages &amp; Interface: 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Java, HTML, CSS, Javascript</w:t>
            </w:r>
          </w:p>
          <w:p w14:paraId="03366BF4" w14:textId="77777777" w:rsidR="009C33BA" w:rsidRDefault="007F71BF">
            <w:pPr>
              <w:pStyle w:val="divdocumentli"/>
              <w:numPr>
                <w:ilvl w:val="0"/>
                <w:numId w:val="1"/>
              </w:numPr>
              <w:spacing w:line="360" w:lineRule="atLeast"/>
              <w:ind w:left="2420" w:right="30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t xml:space="preserve">Protocols &amp; Frameworks: 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Spring, JUnit</w:t>
            </w:r>
          </w:p>
          <w:p w14:paraId="59D8207E" w14:textId="77777777" w:rsidR="009C33BA" w:rsidRDefault="007F71BF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  <w:t> </w:t>
            </w:r>
          </w:p>
          <w:p w14:paraId="53636C19" w14:textId="77777777" w:rsidR="009C33BA" w:rsidRDefault="007F71BF">
            <w:pPr>
              <w:pStyle w:val="divdocumentleft-boxsectiontitle"/>
              <w:pBdr>
                <w:top w:val="single" w:sz="8" w:space="5" w:color="D5D6D6"/>
                <w:left w:val="none" w:sz="0" w:space="0" w:color="auto"/>
                <w:bottom w:val="single" w:sz="8" w:space="5" w:color="D5D6D6"/>
                <w:right w:val="none" w:sz="0" w:space="0" w:color="auto"/>
              </w:pBdr>
              <w:spacing w:after="200" w:line="30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  <w:sz w:val="32"/>
                <w:szCs w:val="3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  <w:sz w:val="32"/>
                <w:szCs w:val="32"/>
              </w:rPr>
              <w:t>Work History</w:t>
            </w:r>
          </w:p>
          <w:p w14:paraId="2836E243" w14:textId="77777777" w:rsidR="009C33BA" w:rsidRDefault="007F71BF">
            <w:pPr>
              <w:pStyle w:val="headinggapdiv"/>
              <w:spacing w:line="36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 </w:t>
            </w:r>
          </w:p>
          <w:tbl>
            <w:tblPr>
              <w:tblStyle w:val="divdocumentsectionexperience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9C33BA" w14:paraId="32E3AA5A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C92DC63" w14:textId="77777777" w:rsidR="009C33BA" w:rsidRDefault="007F71BF">
                  <w:pPr>
                    <w:pStyle w:val="divdocumentleft-boxemptycellParagraph"/>
                    <w:spacing w:line="360" w:lineRule="atLeast"/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91D96B6" w14:textId="2CBD7B99" w:rsidR="009C33BA" w:rsidRDefault="007F71BF">
                  <w:pPr>
                    <w:pStyle w:val="divdocumentleft-boxemptycellParagraph"/>
                    <w:spacing w:line="360" w:lineRule="atLeast"/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2019-04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Current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F2B884D" w14:textId="77777777" w:rsidR="009C33BA" w:rsidRDefault="007F71BF">
                  <w:pPr>
                    <w:pStyle w:val="divdocumentleft-boxemptycellParagraph"/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418D70D" w14:textId="77777777" w:rsidR="009C33BA" w:rsidRDefault="007F71BF">
                  <w:pPr>
                    <w:pStyle w:val="divdocumentleft-boxsectionexperiencesinglecolumnpaddedline"/>
                    <w:spacing w:line="360" w:lineRule="atLeast"/>
                    <w:ind w:right="300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Project Engineer</w:t>
                  </w:r>
                </w:p>
                <w:p w14:paraId="57FEE8D6" w14:textId="77777777" w:rsidR="009C33BA" w:rsidRDefault="007F71BF">
                  <w:pPr>
                    <w:pStyle w:val="divdocumentleft-boxsectionexperiencesinglecolumnpaddedline"/>
                    <w:spacing w:before="80" w:line="360" w:lineRule="atLeast"/>
                    <w:ind w:right="300"/>
                    <w:rPr>
                      <w:rStyle w:val="divdocumentlef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Wipro Ltd,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Bangalore, Karnataka</w:t>
                  </w:r>
                </w:p>
                <w:p w14:paraId="69372EC9" w14:textId="77777777" w:rsidR="009C33BA" w:rsidRDefault="007F71BF">
                  <w:pPr>
                    <w:pStyle w:val="p"/>
                    <w:spacing w:line="360" w:lineRule="atLeast"/>
                    <w:ind w:right="300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Application Development</w:t>
                  </w:r>
                </w:p>
                <w:p w14:paraId="050AB515" w14:textId="77777777" w:rsidR="009C33BA" w:rsidRDefault="007F71BF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Deducted application's memory consumption by </w:t>
                  </w:r>
                  <w:r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30%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by eliminating duplicate strings via </w:t>
                  </w:r>
                  <w:r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Garbage Collection Logs Analysis</w:t>
                  </w:r>
                </w:p>
                <w:p w14:paraId="06D194DD" w14:textId="77777777" w:rsidR="009C33BA" w:rsidRDefault="007F71BF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Identified and </w:t>
                  </w:r>
                  <w:r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improved code </w:t>
                  </w:r>
                  <w:r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inefficiencies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leading to </w:t>
                  </w:r>
                  <w:r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increased application stability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by </w:t>
                  </w:r>
                  <w:r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40%</w:t>
                  </w:r>
                </w:p>
                <w:p w14:paraId="31489889" w14:textId="77777777" w:rsidR="009C33BA" w:rsidRDefault="007F71BF">
                  <w:pPr>
                    <w:pStyle w:val="p"/>
                    <w:spacing w:line="360" w:lineRule="atLeast"/>
                    <w:ind w:right="300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Front-end Development</w:t>
                  </w:r>
                </w:p>
                <w:p w14:paraId="491086BA" w14:textId="77777777" w:rsidR="009C33BA" w:rsidRDefault="007F71BF">
                  <w:pPr>
                    <w:pStyle w:val="divdocumentli"/>
                    <w:numPr>
                      <w:ilvl w:val="0"/>
                      <w:numId w:val="3"/>
                    </w:numPr>
                    <w:spacing w:line="360" w:lineRule="atLeast"/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Customized </w:t>
                  </w:r>
                  <w:r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end-user support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to include account management at the front-end leading to </w:t>
                  </w:r>
                  <w:r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100% client satisfaction</w:t>
                  </w:r>
                </w:p>
                <w:p w14:paraId="1A0D67F0" w14:textId="77777777" w:rsidR="009C33BA" w:rsidRDefault="007F71BF">
                  <w:pPr>
                    <w:pStyle w:val="divdocumentli"/>
                    <w:numPr>
                      <w:ilvl w:val="0"/>
                      <w:numId w:val="3"/>
                    </w:numPr>
                    <w:spacing w:line="360" w:lineRule="atLeast"/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Delivered</w:t>
                  </w:r>
                  <w:r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new features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in the application which resulted i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n increased customer base by </w:t>
                  </w:r>
                  <w:r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80%</w:t>
                  </w:r>
                </w:p>
                <w:p w14:paraId="0F5917EA" w14:textId="77777777" w:rsidR="009C33BA" w:rsidRDefault="007F71BF">
                  <w:pPr>
                    <w:pStyle w:val="p"/>
                    <w:spacing w:line="360" w:lineRule="atLeast"/>
                    <w:ind w:right="300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Quality Assurance</w:t>
                  </w:r>
                </w:p>
                <w:p w14:paraId="67F7288C" w14:textId="77777777" w:rsidR="009C33BA" w:rsidRDefault="007F71BF">
                  <w:pPr>
                    <w:pStyle w:val="divdocumentli"/>
                    <w:numPr>
                      <w:ilvl w:val="0"/>
                      <w:numId w:val="4"/>
                    </w:numPr>
                    <w:spacing w:line="360" w:lineRule="atLeast"/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Supported </w:t>
                  </w:r>
                  <w:r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programming changes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during quality assurance and post-implementation leading to </w:t>
                  </w:r>
                  <w:r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99% </w:t>
                  </w:r>
                  <w:r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lastRenderedPageBreak/>
                    <w:t>customer satisfaction</w:t>
                  </w:r>
                </w:p>
                <w:p w14:paraId="0FDB7A13" w14:textId="77777777" w:rsidR="009C33BA" w:rsidRDefault="007F71BF">
                  <w:pPr>
                    <w:pStyle w:val="divdocumentli"/>
                    <w:numPr>
                      <w:ilvl w:val="0"/>
                      <w:numId w:val="4"/>
                    </w:numPr>
                    <w:spacing w:line="360" w:lineRule="atLeast"/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Researched and documented </w:t>
                  </w:r>
                  <w:r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software bugs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and created and </w:t>
                  </w:r>
                  <w:r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implemented fixes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to increase efficiency by </w:t>
                  </w:r>
                  <w:r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90%</w:t>
                  </w:r>
                </w:p>
                <w:p w14:paraId="71E6DE00" w14:textId="77777777" w:rsidR="009C33BA" w:rsidRDefault="007F71BF">
                  <w:pPr>
                    <w:pStyle w:val="p"/>
                    <w:spacing w:line="360" w:lineRule="atLeast"/>
                    <w:ind w:right="300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Data Security</w:t>
                  </w:r>
                </w:p>
                <w:p w14:paraId="40DFA18F" w14:textId="77777777" w:rsidR="009C33BA" w:rsidRDefault="007F71BF">
                  <w:pPr>
                    <w:pStyle w:val="divdocumentli"/>
                    <w:numPr>
                      <w:ilvl w:val="0"/>
                      <w:numId w:val="5"/>
                    </w:numPr>
                    <w:spacing w:line="360" w:lineRule="atLeast"/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Implemented and managed </w:t>
                  </w:r>
                  <w:r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SQL database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to be used in the background for security; achieving </w:t>
                  </w:r>
                  <w:r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100% data security</w:t>
                  </w:r>
                </w:p>
                <w:p w14:paraId="5E45B2A7" w14:textId="77777777" w:rsidR="009C33BA" w:rsidRDefault="007F71BF">
                  <w:pPr>
                    <w:pStyle w:val="divdocumentli"/>
                    <w:numPr>
                      <w:ilvl w:val="0"/>
                      <w:numId w:val="5"/>
                    </w:numPr>
                    <w:spacing w:line="360" w:lineRule="atLeast"/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Devised code for a project to </w:t>
                  </w:r>
                  <w:r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authenticate users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to ensure that intruders are detected and security br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eaches are prevented</w:t>
                  </w:r>
                </w:p>
              </w:tc>
            </w:tr>
          </w:tbl>
          <w:p w14:paraId="630B17EF" w14:textId="77777777" w:rsidR="009C33BA" w:rsidRDefault="009C33BA">
            <w:pPr>
              <w:rPr>
                <w:vanish/>
              </w:rPr>
            </w:pPr>
          </w:p>
          <w:tbl>
            <w:tblPr>
              <w:tblStyle w:val="divdocumentsectionexperience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9C33BA" w14:paraId="50FD5A4E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BA2127A" w14:textId="77777777" w:rsidR="009C33BA" w:rsidRDefault="007F71BF">
                  <w:pPr>
                    <w:pStyle w:val="divdocumentleft-boxemptycellParagraph"/>
                    <w:spacing w:line="360" w:lineRule="atLeast"/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3ABA650" w14:textId="77777777" w:rsidR="009C33BA" w:rsidRDefault="007F71BF">
                  <w:pPr>
                    <w:pStyle w:val="divdocumentleft-boxemptycellParagraph"/>
                    <w:spacing w:line="360" w:lineRule="atLeast"/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2018-01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2019-05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B183CA7" w14:textId="77777777" w:rsidR="009C33BA" w:rsidRDefault="007F71BF">
                  <w:pPr>
                    <w:pStyle w:val="divdocumentleft-boxemptycellParagraph"/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BDBBA97" w14:textId="77777777" w:rsidR="009C33BA" w:rsidRDefault="007F71BF">
                  <w:pPr>
                    <w:pStyle w:val="divdocumentleft-boxsectionexperiencesinglecolumnpaddedline"/>
                    <w:spacing w:line="360" w:lineRule="atLeast"/>
                    <w:ind w:right="300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Freelance</w:t>
                  </w:r>
                </w:p>
                <w:p w14:paraId="679230A8" w14:textId="77777777" w:rsidR="009C33BA" w:rsidRDefault="007F71BF">
                  <w:pPr>
                    <w:pStyle w:val="divdocumentleft-boxsectionexperiencesinglecolumnpaddedline"/>
                    <w:spacing w:before="80" w:line="360" w:lineRule="atLeast"/>
                    <w:ind w:right="300"/>
                    <w:rPr>
                      <w:rStyle w:val="divdocumentlef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Servitude Technology,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Greater Noida, Uttar Pradesh</w:t>
                  </w:r>
                </w:p>
                <w:p w14:paraId="6E619C55" w14:textId="77777777" w:rsidR="009C33BA" w:rsidRDefault="007F71BF">
                  <w:pPr>
                    <w:pStyle w:val="divdocumentli"/>
                    <w:numPr>
                      <w:ilvl w:val="0"/>
                      <w:numId w:val="6"/>
                    </w:numPr>
                    <w:spacing w:line="360" w:lineRule="atLeast"/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Experience in developing various </w:t>
                  </w:r>
                  <w:r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E-Commerce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application such as </w:t>
                  </w:r>
                  <w:r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Hastshilpi, Linus Blaze, Gwaliorcart &amp; My Atmnirbhar Bharat</w:t>
                  </w:r>
                </w:p>
                <w:p w14:paraId="31B75A06" w14:textId="77777777" w:rsidR="009C33BA" w:rsidRDefault="007F71BF">
                  <w:pPr>
                    <w:pStyle w:val="divdocumentli"/>
                    <w:numPr>
                      <w:ilvl w:val="0"/>
                      <w:numId w:val="6"/>
                    </w:numPr>
                    <w:spacing w:line="360" w:lineRule="atLeast"/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Result-Driven 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professional with experience as J</w:t>
                  </w:r>
                  <w:r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ava Full Stack Developer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in various stages of </w:t>
                  </w:r>
                  <w:r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Software Development Life Cycle 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(SDLC) like </w:t>
                  </w:r>
                  <w:r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Planning Design, Production, Development, Implementation and Unit Testing</w:t>
                  </w:r>
                </w:p>
                <w:p w14:paraId="62055671" w14:textId="77777777" w:rsidR="009C33BA" w:rsidRDefault="007F71BF">
                  <w:pPr>
                    <w:pStyle w:val="divdocumentli"/>
                    <w:numPr>
                      <w:ilvl w:val="0"/>
                      <w:numId w:val="6"/>
                    </w:numPr>
                    <w:spacing w:line="360" w:lineRule="atLeast"/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Expertise in Android Application Development with impressiv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e UI designs such as </w:t>
                  </w:r>
                  <w:r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Moby, Converter Pdf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etc.</w:t>
                  </w:r>
                </w:p>
                <w:p w14:paraId="01D22B16" w14:textId="77777777" w:rsidR="009C33BA" w:rsidRDefault="007F71BF">
                  <w:pPr>
                    <w:pStyle w:val="divdocumentli"/>
                    <w:numPr>
                      <w:ilvl w:val="0"/>
                      <w:numId w:val="6"/>
                    </w:numPr>
                    <w:spacing w:line="360" w:lineRule="atLeast"/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Created an online </w:t>
                  </w:r>
                  <w:r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PDF library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to enable users to download and read the hosted files as per their requirement</w:t>
                  </w:r>
                </w:p>
                <w:p w14:paraId="76CB8C08" w14:textId="77777777" w:rsidR="009C33BA" w:rsidRDefault="007F71BF">
                  <w:pPr>
                    <w:pStyle w:val="divdocumentli"/>
                    <w:numPr>
                      <w:ilvl w:val="0"/>
                      <w:numId w:val="6"/>
                    </w:numPr>
                    <w:spacing w:line="360" w:lineRule="atLeast"/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Enhanced the application's </w:t>
                  </w:r>
                  <w:r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UI design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by </w:t>
                  </w:r>
                  <w:r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25% 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via</w:t>
                  </w:r>
                  <w:r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HTML5, CSS3, 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etc. as per the latest trend in 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various platforms</w:t>
                  </w:r>
                </w:p>
                <w:p w14:paraId="79C81314" w14:textId="77777777" w:rsidR="009C33BA" w:rsidRDefault="007F71BF">
                  <w:pPr>
                    <w:pStyle w:val="divdocumentli"/>
                    <w:numPr>
                      <w:ilvl w:val="0"/>
                      <w:numId w:val="6"/>
                    </w:numPr>
                    <w:spacing w:line="360" w:lineRule="atLeast"/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Gathered and defined customer requirements to develop clear specifications for creating well-organized project plans</w:t>
                  </w:r>
                </w:p>
                <w:p w14:paraId="0B90E712" w14:textId="77777777" w:rsidR="009C33BA" w:rsidRDefault="007F71BF">
                  <w:pPr>
                    <w:pStyle w:val="divdocumentli"/>
                    <w:numPr>
                      <w:ilvl w:val="0"/>
                      <w:numId w:val="6"/>
                    </w:numPr>
                    <w:spacing w:line="360" w:lineRule="atLeast"/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Administered, supported and monitored databases by proactively resolving database issues and maintaining servers.</w:t>
                  </w:r>
                </w:p>
              </w:tc>
            </w:tr>
          </w:tbl>
          <w:p w14:paraId="227E4817" w14:textId="77777777" w:rsidR="009C33BA" w:rsidRDefault="009C33BA">
            <w:pPr>
              <w:rPr>
                <w:vanish/>
              </w:rPr>
            </w:pPr>
          </w:p>
          <w:tbl>
            <w:tblPr>
              <w:tblStyle w:val="divdocumentsectionexperience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9C33BA" w14:paraId="1D86BEAD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1A06774" w14:textId="77777777" w:rsidR="009C33BA" w:rsidRDefault="007F71BF">
                  <w:pPr>
                    <w:pStyle w:val="divdocumentleft-boxemptycellParagraph"/>
                    <w:spacing w:line="360" w:lineRule="atLeast"/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1ADC9D2" w14:textId="77777777" w:rsidR="009C33BA" w:rsidRDefault="007F71BF">
                  <w:pPr>
                    <w:pStyle w:val="divdocumentleft-boxemptycellParagraph"/>
                    <w:spacing w:line="360" w:lineRule="atLeast"/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8-06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2018-08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32460B8" w14:textId="77777777" w:rsidR="009C33BA" w:rsidRDefault="007F71BF">
                  <w:pPr>
                    <w:pStyle w:val="divdocumentleft-boxemptycellParagraph"/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59F4E1C" w14:textId="77777777" w:rsidR="009C33BA" w:rsidRDefault="007F71BF">
                  <w:pPr>
                    <w:pStyle w:val="divdocumentleft-boxsectionexperiencesinglecolumnpaddedline"/>
                    <w:spacing w:line="360" w:lineRule="atLeast"/>
                    <w:ind w:right="300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Developer Intern</w:t>
                  </w:r>
                </w:p>
                <w:p w14:paraId="4B8444CA" w14:textId="77777777" w:rsidR="009C33BA" w:rsidRDefault="007F71BF">
                  <w:pPr>
                    <w:pStyle w:val="divdocumentleft-boxsectionexperiencesinglecolumnpaddedline"/>
                    <w:spacing w:before="80" w:line="360" w:lineRule="atLeast"/>
                    <w:ind w:right="300"/>
                    <w:rPr>
                      <w:rStyle w:val="divdocumentlef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DRDO,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Trimarpur, Delhi</w:t>
                  </w:r>
                </w:p>
                <w:p w14:paraId="2C4FD133" w14:textId="77777777" w:rsidR="009C33BA" w:rsidRDefault="007F71BF">
                  <w:pPr>
                    <w:pStyle w:val="divdocumentli"/>
                    <w:numPr>
                      <w:ilvl w:val="0"/>
                      <w:numId w:val="7"/>
                    </w:numPr>
                    <w:spacing w:line="360" w:lineRule="atLeast"/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Coordinated with project management staff on database development timelines and project 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lastRenderedPageBreak/>
                    <w:t>scope.</w:t>
                  </w:r>
                </w:p>
                <w:p w14:paraId="0D1966E0" w14:textId="77777777" w:rsidR="009C33BA" w:rsidRDefault="007F71BF">
                  <w:pPr>
                    <w:pStyle w:val="divdocumentli"/>
                    <w:numPr>
                      <w:ilvl w:val="0"/>
                      <w:numId w:val="7"/>
                    </w:numPr>
                    <w:spacing w:line="360" w:lineRule="atLeast"/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Collaborated on all stages of systems development lifecycle, from requirement gathering to 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production releases.</w:t>
                  </w:r>
                </w:p>
                <w:p w14:paraId="228C4E95" w14:textId="77777777" w:rsidR="009C33BA" w:rsidRDefault="007F71BF">
                  <w:pPr>
                    <w:pStyle w:val="divdocumentli"/>
                    <w:numPr>
                      <w:ilvl w:val="0"/>
                      <w:numId w:val="7"/>
                    </w:numPr>
                    <w:spacing w:line="360" w:lineRule="atLeast"/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Designed new product elements such as </w:t>
                  </w:r>
                  <w:r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audio, video and device-to-device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communication.</w:t>
                  </w:r>
                </w:p>
                <w:p w14:paraId="7BAF6E3C" w14:textId="77777777" w:rsidR="009C33BA" w:rsidRDefault="007F71BF">
                  <w:pPr>
                    <w:pStyle w:val="divdocumentli"/>
                    <w:numPr>
                      <w:ilvl w:val="0"/>
                      <w:numId w:val="7"/>
                    </w:numPr>
                    <w:spacing w:line="360" w:lineRule="atLeast"/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Developed software for both </w:t>
                  </w:r>
                  <w:r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desktop and mobile operating systems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, including </w:t>
                  </w:r>
                  <w:r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Windows as well as Android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.</w:t>
                  </w:r>
                </w:p>
                <w:p w14:paraId="1424F846" w14:textId="77777777" w:rsidR="009C33BA" w:rsidRDefault="007F71BF">
                  <w:pPr>
                    <w:pStyle w:val="divdocumentli"/>
                    <w:numPr>
                      <w:ilvl w:val="0"/>
                      <w:numId w:val="7"/>
                    </w:numPr>
                    <w:spacing w:line="360" w:lineRule="atLeast"/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Coordinated with hardware and system enginee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ring leads to gather and develop system requirements.</w:t>
                  </w:r>
                </w:p>
                <w:p w14:paraId="69554E4C" w14:textId="77777777" w:rsidR="009C33BA" w:rsidRDefault="007F71BF">
                  <w:pPr>
                    <w:pStyle w:val="divdocumentli"/>
                    <w:numPr>
                      <w:ilvl w:val="0"/>
                      <w:numId w:val="7"/>
                    </w:numPr>
                    <w:spacing w:line="360" w:lineRule="atLeast"/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Experience in maintaining the</w:t>
                  </w:r>
                  <w:r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BOM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and </w:t>
                  </w:r>
                  <w:r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SMTD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document for future scope and payment related.</w:t>
                  </w:r>
                </w:p>
                <w:p w14:paraId="08A9B4A5" w14:textId="77777777" w:rsidR="009C33BA" w:rsidRDefault="007F71BF">
                  <w:pPr>
                    <w:pStyle w:val="divdocumentli"/>
                    <w:numPr>
                      <w:ilvl w:val="0"/>
                      <w:numId w:val="7"/>
                    </w:numPr>
                    <w:spacing w:line="360" w:lineRule="atLeast"/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Contributed ideas and suggestions in team meetings and delivered updates on deadlines, designs and enhancements.</w:t>
                  </w:r>
                </w:p>
                <w:p w14:paraId="7183DB28" w14:textId="77777777" w:rsidR="009C33BA" w:rsidRDefault="007F71BF">
                  <w:pPr>
                    <w:pStyle w:val="divdocumentli"/>
                    <w:numPr>
                      <w:ilvl w:val="0"/>
                      <w:numId w:val="7"/>
                    </w:numPr>
                    <w:spacing w:line="360" w:lineRule="atLeast"/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Documented all software development methodologies in technical manuals to be used by Developers in future projects.</w:t>
                  </w:r>
                </w:p>
                <w:p w14:paraId="6A7B76BA" w14:textId="77777777" w:rsidR="009C33BA" w:rsidRDefault="007F71BF">
                  <w:pPr>
                    <w:pStyle w:val="divdocumentli"/>
                    <w:numPr>
                      <w:ilvl w:val="0"/>
                      <w:numId w:val="7"/>
                    </w:numPr>
                    <w:spacing w:line="360" w:lineRule="atLeast"/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Planned and developed interfaces using </w:t>
                  </w:r>
                  <w:r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Java, Html, JavaScript &amp; XML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that simplified overall management and offered ease-of-use.</w:t>
                  </w:r>
                </w:p>
              </w:tc>
            </w:tr>
          </w:tbl>
          <w:p w14:paraId="554DA50C" w14:textId="77777777" w:rsidR="009C33BA" w:rsidRDefault="009C33BA">
            <w:pPr>
              <w:rPr>
                <w:vanish/>
              </w:rPr>
            </w:pPr>
          </w:p>
          <w:tbl>
            <w:tblPr>
              <w:tblStyle w:val="divdocumentsectionexperience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9C33BA" w14:paraId="094F527B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EC1B206" w14:textId="77777777" w:rsidR="009C33BA" w:rsidRDefault="007F71BF">
                  <w:pPr>
                    <w:pStyle w:val="divdocumentleft-boxemptycellParagraph"/>
                    <w:spacing w:line="360" w:lineRule="atLeast"/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7D762E7" w14:textId="77777777" w:rsidR="009C33BA" w:rsidRDefault="007F71BF">
                  <w:pPr>
                    <w:pStyle w:val="divdocumentleft-boxemptycellParagraph"/>
                    <w:spacing w:line="360" w:lineRule="atLeast"/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2018-04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2018-06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CF9FFC6" w14:textId="77777777" w:rsidR="009C33BA" w:rsidRDefault="007F71BF">
                  <w:pPr>
                    <w:pStyle w:val="divdocumentleft-boxemptycellParagraph"/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DD63030" w14:textId="77777777" w:rsidR="009C33BA" w:rsidRDefault="007F71BF">
                  <w:pPr>
                    <w:pStyle w:val="divdocumentleft-boxsectionexperiencesinglecolumnpaddedline"/>
                    <w:spacing w:line="360" w:lineRule="atLeast"/>
                    <w:ind w:right="300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Developer Intern</w:t>
                  </w:r>
                </w:p>
                <w:p w14:paraId="2D037296" w14:textId="77777777" w:rsidR="009C33BA" w:rsidRDefault="007F71BF">
                  <w:pPr>
                    <w:pStyle w:val="divdocumentleft-boxsectionexperiencesinglecolumnpaddedline"/>
                    <w:spacing w:before="80" w:line="360" w:lineRule="atLeast"/>
                    <w:ind w:right="300"/>
                    <w:rPr>
                      <w:rStyle w:val="divdocumentlef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Nanotrics Innovations Pvt. Ltd,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Greater Noida, Uttar Pradesh</w:t>
                  </w:r>
                </w:p>
                <w:p w14:paraId="784FB377" w14:textId="77777777" w:rsidR="009C33BA" w:rsidRDefault="007F71BF">
                  <w:pPr>
                    <w:pStyle w:val="divdocumentli"/>
                    <w:numPr>
                      <w:ilvl w:val="0"/>
                      <w:numId w:val="8"/>
                    </w:numPr>
                    <w:spacing w:line="360" w:lineRule="atLeast"/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Experience in </w:t>
                  </w:r>
                  <w:r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IOT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Devices with many components such as </w:t>
                  </w:r>
                  <w:r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Arduino, esp8266, neo-6m GPS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etc</w:t>
                  </w:r>
                </w:p>
                <w:p w14:paraId="24A4C74E" w14:textId="77777777" w:rsidR="009C33BA" w:rsidRDefault="007F71BF">
                  <w:pPr>
                    <w:pStyle w:val="divdocumentli"/>
                    <w:numPr>
                      <w:ilvl w:val="0"/>
                      <w:numId w:val="8"/>
                    </w:numPr>
                    <w:spacing w:line="360" w:lineRule="atLeast"/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Experience in retrieving data from </w:t>
                  </w:r>
                  <w:r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Libelium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devices and preparing the </w:t>
                  </w:r>
                  <w:r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result reports</w:t>
                  </w:r>
                </w:p>
                <w:p w14:paraId="607EC48A" w14:textId="77777777" w:rsidR="009C33BA" w:rsidRDefault="007F71BF">
                  <w:pPr>
                    <w:pStyle w:val="divdocumentli"/>
                    <w:numPr>
                      <w:ilvl w:val="0"/>
                      <w:numId w:val="8"/>
                    </w:numPr>
                    <w:spacing w:line="360" w:lineRule="atLeast"/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Developing the application that connect with the </w:t>
                  </w:r>
                  <w:r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Libelium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fetch data and represent in the </w:t>
                  </w:r>
                  <w:r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Pictorial Graphs &amp; Charts</w:t>
                  </w:r>
                </w:p>
                <w:p w14:paraId="7A46CDBA" w14:textId="77777777" w:rsidR="009C33BA" w:rsidRDefault="007F71BF">
                  <w:pPr>
                    <w:pStyle w:val="divdocumentli"/>
                    <w:numPr>
                      <w:ilvl w:val="0"/>
                      <w:numId w:val="8"/>
                    </w:numPr>
                    <w:spacing w:line="360" w:lineRule="atLeast"/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Experience in maintaining the </w:t>
                  </w:r>
                  <w:r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BOM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and </w:t>
                  </w:r>
                  <w:r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SMTD 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document for future scope and payment related.</w:t>
                  </w:r>
                </w:p>
              </w:tc>
            </w:tr>
          </w:tbl>
          <w:p w14:paraId="431C008A" w14:textId="77777777" w:rsidR="009C33BA" w:rsidRDefault="007F71BF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  <w:t> </w:t>
            </w:r>
          </w:p>
          <w:p w14:paraId="244D8F64" w14:textId="77777777" w:rsidR="009C33BA" w:rsidRDefault="007F71BF">
            <w:pPr>
              <w:pStyle w:val="divdocumentleft-boxsectiontitle"/>
              <w:pBdr>
                <w:top w:val="single" w:sz="8" w:space="5" w:color="D5D6D6"/>
                <w:left w:val="none" w:sz="0" w:space="0" w:color="auto"/>
                <w:bottom w:val="single" w:sz="8" w:space="5" w:color="D5D6D6"/>
                <w:right w:val="none" w:sz="0" w:space="0" w:color="auto"/>
              </w:pBdr>
              <w:spacing w:after="200" w:line="30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  <w:sz w:val="32"/>
                <w:szCs w:val="3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  <w:sz w:val="32"/>
                <w:szCs w:val="32"/>
              </w:rPr>
              <w:t>Education</w:t>
            </w:r>
          </w:p>
          <w:p w14:paraId="4E82C053" w14:textId="77777777" w:rsidR="009C33BA" w:rsidRDefault="007F71BF">
            <w:pPr>
              <w:pStyle w:val="headinggapdiv"/>
              <w:spacing w:line="36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 </w:t>
            </w:r>
          </w:p>
          <w:tbl>
            <w:tblPr>
              <w:tblStyle w:val="divdocumentsectionedu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9C33BA" w14:paraId="06053E03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919178F" w14:textId="77777777" w:rsidR="009C33BA" w:rsidRDefault="007F71BF">
                  <w:pPr>
                    <w:pStyle w:val="divdocumentleft-boxemptycellParagraph"/>
                    <w:spacing w:line="360" w:lineRule="atLeast"/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2A96F8A" w14:textId="77777777" w:rsidR="009C33BA" w:rsidRDefault="007F71BF">
                  <w:pPr>
                    <w:pStyle w:val="divdocumentleft-boxemptycellParagraph"/>
                    <w:spacing w:line="360" w:lineRule="atLeast"/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2015-06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2019-05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928C983" w14:textId="77777777" w:rsidR="009C33BA" w:rsidRDefault="007F71BF">
                  <w:pPr>
                    <w:pStyle w:val="divdocumentleft-boxemptycellParagraph"/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CC79244" w14:textId="77777777" w:rsidR="009C33BA" w:rsidRDefault="007F71BF">
                  <w:pPr>
                    <w:pStyle w:val="divdocumentleft-boxsectioneducationsinglecolumnpaddedline"/>
                    <w:spacing w:after="80" w:line="360" w:lineRule="atLeast"/>
                    <w:ind w:right="300"/>
                    <w:rPr>
                      <w:rStyle w:val="divdocumentlef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B.Tech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: </w:t>
                  </w:r>
                  <w:r>
                    <w:rPr>
                      <w:rStyle w:val="divdocumentprogramlin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Computer And Science Engineering</w:t>
                  </w:r>
                </w:p>
                <w:p w14:paraId="5F42EEDA" w14:textId="77777777" w:rsidR="009C33BA" w:rsidRDefault="007F71BF">
                  <w:pPr>
                    <w:pStyle w:val="divdocumentleft-boxsectioneducationsinglecolumnpaddedline"/>
                    <w:spacing w:line="360" w:lineRule="atLeast"/>
                    <w:ind w:right="300"/>
                    <w:rPr>
                      <w:rStyle w:val="divdocumentlef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G.L.Bajaj Institute Of Technology And Management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lastRenderedPageBreak/>
                    <w:t>Greater Noida, Uttar-Pradesh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  <w:p w14:paraId="25D20B39" w14:textId="77777777" w:rsidR="009C33BA" w:rsidRDefault="007F71BF">
                  <w:pPr>
                    <w:pStyle w:val="divdocumentli"/>
                    <w:numPr>
                      <w:ilvl w:val="0"/>
                      <w:numId w:val="9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Aggregate- 65.87%</w:t>
                  </w:r>
                </w:p>
              </w:tc>
            </w:tr>
          </w:tbl>
          <w:p w14:paraId="1228A454" w14:textId="77777777" w:rsidR="009C33BA" w:rsidRDefault="009C33BA">
            <w:pPr>
              <w:rPr>
                <w:vanish/>
              </w:rPr>
            </w:pPr>
          </w:p>
          <w:tbl>
            <w:tblPr>
              <w:tblStyle w:val="divdocumentsectionedu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9C33BA" w14:paraId="254AC6C3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C34D693" w14:textId="77777777" w:rsidR="009C33BA" w:rsidRDefault="007F71BF">
                  <w:pPr>
                    <w:pStyle w:val="divdocumentleft-boxemptycellParagraph"/>
                    <w:spacing w:line="360" w:lineRule="atLeast"/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21897BF" w14:textId="77777777" w:rsidR="009C33BA" w:rsidRDefault="007F71BF">
                  <w:pPr>
                    <w:pStyle w:val="divdocumentleft-boxemptycellParagraph"/>
                    <w:spacing w:line="360" w:lineRule="atLeast"/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2012-07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2014-06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4826C21" w14:textId="77777777" w:rsidR="009C33BA" w:rsidRDefault="007F71BF">
                  <w:pPr>
                    <w:pStyle w:val="divdocumentleft-boxemptycellParagraph"/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A7AFD7C" w14:textId="77777777" w:rsidR="009C33BA" w:rsidRDefault="007F71BF">
                  <w:pPr>
                    <w:pStyle w:val="divdocumentleft-boxsectioneducationsinglecolumnpaddedline"/>
                    <w:spacing w:after="80" w:line="360" w:lineRule="atLeast"/>
                    <w:ind w:right="300"/>
                    <w:rPr>
                      <w:rStyle w:val="divdocumentlef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Intermediate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: </w:t>
                  </w:r>
                  <w:r>
                    <w:rPr>
                      <w:rStyle w:val="divdocumentprogramlin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CBSE</w:t>
                  </w:r>
                </w:p>
                <w:p w14:paraId="0B5B738A" w14:textId="77777777" w:rsidR="009C33BA" w:rsidRDefault="007F71BF">
                  <w:pPr>
                    <w:pStyle w:val="divdocumentleft-boxsectioneducationsinglecolumnpaddedline"/>
                    <w:spacing w:line="360" w:lineRule="atLeast"/>
                    <w:ind w:right="300"/>
                    <w:rPr>
                      <w:rStyle w:val="divdocumentlef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LOYOLA HIGH SCHOOL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Patna, Bihar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  <w:p w14:paraId="4E6C216A" w14:textId="77777777" w:rsidR="009C33BA" w:rsidRDefault="007F71BF">
                  <w:pPr>
                    <w:pStyle w:val="divdocumentli"/>
                    <w:numPr>
                      <w:ilvl w:val="0"/>
                      <w:numId w:val="10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Intermediate- 79.83% </w:t>
                  </w:r>
                </w:p>
              </w:tc>
            </w:tr>
          </w:tbl>
          <w:p w14:paraId="40B7E5DB" w14:textId="77777777" w:rsidR="009C33BA" w:rsidRDefault="009C33BA">
            <w:pPr>
              <w:rPr>
                <w:vanish/>
              </w:rPr>
            </w:pPr>
          </w:p>
          <w:tbl>
            <w:tblPr>
              <w:tblStyle w:val="divdocumentsectionedu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9C33BA" w14:paraId="1C9B64F9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9F9D32E" w14:textId="77777777" w:rsidR="009C33BA" w:rsidRDefault="007F71BF">
                  <w:pPr>
                    <w:pStyle w:val="divdocumentleft-boxemptycellParagraph"/>
                    <w:spacing w:line="360" w:lineRule="atLeast"/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02776A3" w14:textId="77777777" w:rsidR="009C33BA" w:rsidRDefault="007F71BF">
                  <w:pPr>
                    <w:pStyle w:val="divdocumentleft-boxemptycellParagraph"/>
                    <w:spacing w:line="360" w:lineRule="atLeast"/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2011-07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2012-06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4FF0668" w14:textId="77777777" w:rsidR="009C33BA" w:rsidRDefault="007F71BF">
                  <w:pPr>
                    <w:pStyle w:val="divdocumentleft-boxemptycellParagraph"/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6A5B0A6" w14:textId="77777777" w:rsidR="009C33BA" w:rsidRDefault="007F71BF">
                  <w:pPr>
                    <w:pStyle w:val="divdocumentleft-boxsectioneducationsinglecolumnpaddedline"/>
                    <w:spacing w:after="80" w:line="360" w:lineRule="atLeast"/>
                    <w:ind w:right="300"/>
                    <w:rPr>
                      <w:rStyle w:val="divdocumentlef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High School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: </w:t>
                  </w:r>
                  <w:r>
                    <w:rPr>
                      <w:rStyle w:val="divdocumentprogramlin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CBSE</w:t>
                  </w:r>
                </w:p>
                <w:p w14:paraId="4D76CDA9" w14:textId="77777777" w:rsidR="009C33BA" w:rsidRDefault="007F71BF">
                  <w:pPr>
                    <w:pStyle w:val="divdocumentleft-boxsectioneducationsinglecolumnpaddedline"/>
                    <w:spacing w:line="360" w:lineRule="atLeast"/>
                    <w:ind w:right="300"/>
                    <w:rPr>
                      <w:rStyle w:val="divdocumentlef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ANIL SARASWATI VIDHYA MANDIR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Faizabad, Uttar-Pradesh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  <w:p w14:paraId="61BCA1E3" w14:textId="77777777" w:rsidR="009C33BA" w:rsidRDefault="007F71BF">
                  <w:pPr>
                    <w:pStyle w:val="divdocumentli"/>
                    <w:numPr>
                      <w:ilvl w:val="0"/>
                      <w:numId w:val="11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High School- 85.50% </w:t>
                  </w:r>
                </w:p>
              </w:tc>
            </w:tr>
          </w:tbl>
          <w:p w14:paraId="107D6054" w14:textId="77777777" w:rsidR="009C33BA" w:rsidRDefault="007F71BF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  <w:t> </w:t>
            </w:r>
          </w:p>
          <w:p w14:paraId="34E52F03" w14:textId="77777777" w:rsidR="009C33BA" w:rsidRDefault="007F71BF">
            <w:pPr>
              <w:pStyle w:val="divdocumentleft-boxsectiontitle"/>
              <w:pBdr>
                <w:top w:val="single" w:sz="8" w:space="5" w:color="D5D6D6"/>
                <w:left w:val="none" w:sz="0" w:space="0" w:color="auto"/>
                <w:bottom w:val="single" w:sz="8" w:space="5" w:color="D5D6D6"/>
                <w:right w:val="none" w:sz="0" w:space="0" w:color="auto"/>
              </w:pBdr>
              <w:spacing w:after="200" w:line="30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  <w:sz w:val="32"/>
                <w:szCs w:val="3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  <w:sz w:val="32"/>
                <w:szCs w:val="32"/>
              </w:rPr>
              <w:t>Certifications</w:t>
            </w:r>
          </w:p>
          <w:p w14:paraId="57495E48" w14:textId="77777777" w:rsidR="009C33BA" w:rsidRDefault="007F71BF">
            <w:pPr>
              <w:pStyle w:val="headinggapdiv"/>
              <w:spacing w:line="36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 </w:t>
            </w:r>
          </w:p>
          <w:tbl>
            <w:tblPr>
              <w:tblStyle w:val="divdocumentsectioncertifi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9C33BA" w14:paraId="77B6CC65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4B2C1FB" w14:textId="77777777" w:rsidR="009C33BA" w:rsidRDefault="007F71BF">
                  <w:pPr>
                    <w:pStyle w:val="divdocumentleft-boxemptycellParagraph"/>
                    <w:spacing w:line="360" w:lineRule="atLeast"/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8C87B25" w14:textId="77777777" w:rsidR="009C33BA" w:rsidRDefault="007F71BF">
                  <w:pPr>
                    <w:pStyle w:val="divdocumentleft-boxemptycellParagraph"/>
                    <w:spacing w:line="360" w:lineRule="atLeast"/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2020-09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E2926CA" w14:textId="77777777" w:rsidR="009C33BA" w:rsidRDefault="007F71BF">
                  <w:pPr>
                    <w:pStyle w:val="divdocumentleft-boxemptycellParagraph"/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BC1DFE3" w14:textId="77777777" w:rsidR="009C33BA" w:rsidRDefault="007F71BF">
                  <w:pPr>
                    <w:pStyle w:val="p"/>
                    <w:spacing w:line="36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Azure Fundamental (AZ-900) </w:t>
                  </w:r>
                </w:p>
              </w:tc>
            </w:tr>
          </w:tbl>
          <w:p w14:paraId="3ACC4317" w14:textId="77777777" w:rsidR="009C33BA" w:rsidRDefault="009C33BA">
            <w:pPr>
              <w:rPr>
                <w:vanish/>
              </w:rPr>
            </w:pPr>
          </w:p>
          <w:tbl>
            <w:tblPr>
              <w:tblStyle w:val="divdocumentsectioncertifi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9C33BA" w14:paraId="0C47D524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936A1B2" w14:textId="77777777" w:rsidR="009C33BA" w:rsidRDefault="007F71BF">
                  <w:pPr>
                    <w:pStyle w:val="divdocumentleft-boxemptycellParagraph"/>
                    <w:spacing w:line="360" w:lineRule="atLeast"/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FE6096C" w14:textId="77777777" w:rsidR="009C33BA" w:rsidRDefault="007F71BF">
                  <w:pPr>
                    <w:pStyle w:val="divdocumentleft-boxemptycellParagraph"/>
                    <w:spacing w:line="360" w:lineRule="atLeast"/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2020-08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7045351" w14:textId="77777777" w:rsidR="009C33BA" w:rsidRDefault="007F71BF">
                  <w:pPr>
                    <w:pStyle w:val="divdocumentleft-boxemptycellParagraph"/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BFD3786" w14:textId="77777777" w:rsidR="009C33BA" w:rsidRDefault="007F71BF">
                  <w:pPr>
                    <w:pStyle w:val="p"/>
                    <w:spacing w:line="36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Fullstack Java Development Enterprise (Wipro) </w:t>
                  </w:r>
                </w:p>
              </w:tc>
            </w:tr>
          </w:tbl>
          <w:p w14:paraId="3AC8882A" w14:textId="77777777" w:rsidR="009C33BA" w:rsidRDefault="007F71BF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  <w:t> </w:t>
            </w:r>
          </w:p>
          <w:p w14:paraId="3A1C950A" w14:textId="77777777" w:rsidR="009C33BA" w:rsidRDefault="007F71BF">
            <w:pPr>
              <w:pStyle w:val="divdocumentleft-boxsectiontitle"/>
              <w:pBdr>
                <w:top w:val="single" w:sz="8" w:space="5" w:color="D5D6D6"/>
                <w:left w:val="none" w:sz="0" w:space="0" w:color="auto"/>
                <w:bottom w:val="single" w:sz="8" w:space="5" w:color="D5D6D6"/>
                <w:right w:val="none" w:sz="0" w:space="0" w:color="auto"/>
              </w:pBdr>
              <w:spacing w:after="200" w:line="30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  <w:sz w:val="32"/>
                <w:szCs w:val="3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  <w:sz w:val="32"/>
                <w:szCs w:val="32"/>
              </w:rPr>
              <w:t>Declaration</w:t>
            </w:r>
          </w:p>
          <w:p w14:paraId="758E7C0B" w14:textId="77777777" w:rsidR="009C33BA" w:rsidRDefault="007F71BF">
            <w:pPr>
              <w:pStyle w:val="headinggapdiv"/>
              <w:spacing w:line="36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 </w:t>
            </w:r>
          </w:p>
          <w:p w14:paraId="7639A2E9" w14:textId="77777777" w:rsidR="009C33BA" w:rsidRDefault="007F71BF">
            <w:pPr>
              <w:pStyle w:val="p"/>
              <w:pBdr>
                <w:left w:val="none" w:sz="0" w:space="15" w:color="auto"/>
                <w:right w:val="none" w:sz="0" w:space="15" w:color="auto"/>
              </w:pBdr>
              <w:spacing w:line="360" w:lineRule="atLeast"/>
              <w:ind w:left="2120" w:right="300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I am keen to continue my career and prepared to work hard in order to achieve my organization objectives and I hereby declare that the information furnished above is true to the best of my knowledge. </w:t>
            </w:r>
          </w:p>
        </w:tc>
        <w:tc>
          <w:tcPr>
            <w:tcW w:w="3680" w:type="dxa"/>
            <w:shd w:val="clear" w:color="auto" w:fill="003D73"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14:paraId="1C2BBAA9" w14:textId="77777777" w:rsidR="009C33BA" w:rsidRDefault="007F71BF">
            <w:pPr>
              <w:pStyle w:val="divdocumentleft-boxsectionnth-child1sectiongapdiv"/>
              <w:spacing w:line="400" w:lineRule="atLeast"/>
              <w:rPr>
                <w:rStyle w:val="divdocumentright-box"/>
                <w:rFonts w:ascii="Century Gothic" w:eastAsia="Century Gothic" w:hAnsi="Century Gothic" w:cs="Century Gothic"/>
                <w:spacing w:val="4"/>
                <w:sz w:val="14"/>
                <w:szCs w:val="1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pacing w:val="4"/>
                <w:sz w:val="14"/>
                <w:szCs w:val="14"/>
                <w:shd w:val="clear" w:color="auto" w:fill="auto"/>
              </w:rPr>
              <w:lastRenderedPageBreak/>
              <w:t> </w:t>
            </w:r>
          </w:p>
          <w:p w14:paraId="54A49C2B" w14:textId="77777777" w:rsidR="009C33BA" w:rsidRDefault="007F71BF">
            <w:pPr>
              <w:pStyle w:val="divdocumentname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spacing w:val="4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spacing w:val="4"/>
              </w:rPr>
              <w:t>Ujjawal</w:t>
            </w:r>
            <w:r>
              <w:rPr>
                <w:rStyle w:val="divdocumentright-box"/>
                <w:rFonts w:ascii="Century Gothic" w:eastAsia="Century Gothic" w:hAnsi="Century Gothic" w:cs="Century Gothic"/>
                <w:spacing w:val="4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spacing w:val="4"/>
              </w:rPr>
              <w:t>Pathak</w:t>
            </w:r>
          </w:p>
          <w:p w14:paraId="4A07EEFE" w14:textId="77777777" w:rsidR="009C33BA" w:rsidRDefault="007F71BF">
            <w:pPr>
              <w:pStyle w:val="documentresumeTitle"/>
              <w:spacing w:line="360" w:lineRule="atLeast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spacing w:val="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pacing w:val="4"/>
                <w:shd w:val="clear" w:color="auto" w:fill="auto"/>
              </w:rPr>
              <w:t>Project Engineer</w:t>
            </w:r>
          </w:p>
          <w:p w14:paraId="2D686A28" w14:textId="77777777" w:rsidR="009C33BA" w:rsidRDefault="007F71BF">
            <w:pPr>
              <w:pStyle w:val="divdocumentSECTIONCNTCsectiongapdiv"/>
              <w:rPr>
                <w:rStyle w:val="divdocumentright-box"/>
                <w:rFonts w:ascii="Century Gothic" w:eastAsia="Century Gothic" w:hAnsi="Century Gothic" w:cs="Century Gothic"/>
                <w:spacing w:val="4"/>
                <w:sz w:val="14"/>
                <w:szCs w:val="1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pacing w:val="4"/>
                <w:sz w:val="14"/>
                <w:szCs w:val="14"/>
                <w:shd w:val="clear" w:color="auto" w:fill="auto"/>
              </w:rPr>
              <w:t> </w:t>
            </w:r>
          </w:p>
          <w:tbl>
            <w:tblPr>
              <w:tblStyle w:val="divdocumentright-boxdivheading"/>
              <w:tblW w:w="5000" w:type="pct"/>
              <w:tblCellSpacing w:w="0" w:type="dxa"/>
              <w:tblLayout w:type="fixed"/>
              <w:tblCellMar>
                <w:top w:w="100" w:type="dxa"/>
                <w:left w:w="0" w:type="dxa"/>
                <w:bottom w:w="10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0"/>
            </w:tblGrid>
            <w:tr w:rsidR="009C33BA" w14:paraId="0B3BD9FF" w14:textId="77777777">
              <w:trPr>
                <w:trHeight w:val="560"/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0" w:type="dxa"/>
                    <w:left w:w="80" w:type="dxa"/>
                    <w:bottom w:w="0" w:type="dxa"/>
                    <w:right w:w="80" w:type="dxa"/>
                  </w:tcMar>
                  <w:vAlign w:val="center"/>
                  <w:hideMark/>
                </w:tcPr>
                <w:p w14:paraId="19BD38E1" w14:textId="77777777" w:rsidR="009C33BA" w:rsidRDefault="007F71BF">
                  <w:pPr>
                    <w:pStyle w:val="divdocumentright-boxdivheadingdivsectiontitleParagraph"/>
                    <w:spacing w:line="300" w:lineRule="atLeast"/>
                    <w:ind w:left="240" w:right="240"/>
                    <w:rPr>
                      <w:rStyle w:val="divdocumentright-boxdivheading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</w:rPr>
                  </w:pPr>
                  <w:r>
                    <w:rPr>
                      <w:rStyle w:val="divdocumentright-boxdivheading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</w:rPr>
                    <w:t>Contact</w:t>
                  </w:r>
                </w:p>
              </w:tc>
            </w:tr>
          </w:tbl>
          <w:p w14:paraId="1226BF57" w14:textId="77777777" w:rsidR="009C33BA" w:rsidRDefault="007F71BF">
            <w:pPr>
              <w:pStyle w:val="right-boxheadinggapdiv"/>
              <w:rPr>
                <w:rStyle w:val="divdocumentright-box"/>
                <w:rFonts w:ascii="Century Gothic" w:eastAsia="Century Gothic" w:hAnsi="Century Gothic" w:cs="Century Gothic"/>
                <w:spacing w:val="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pacing w:val="4"/>
                <w:shd w:val="clear" w:color="auto" w:fill="auto"/>
              </w:rPr>
              <w:t> </w:t>
            </w:r>
          </w:p>
          <w:p w14:paraId="73872CD1" w14:textId="77777777" w:rsidR="009C33BA" w:rsidRDefault="007F71BF">
            <w:pPr>
              <w:pStyle w:val="txtBold"/>
              <w:spacing w:line="360" w:lineRule="atLeast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  <w:t xml:space="preserve">Address </w:t>
            </w:r>
          </w:p>
          <w:p w14:paraId="23CF4151" w14:textId="77777777" w:rsidR="009C33BA" w:rsidRDefault="007F71BF">
            <w:pPr>
              <w:pStyle w:val="div"/>
              <w:spacing w:line="360" w:lineRule="atLeast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  <w:t>Bengaluru,</w:t>
            </w:r>
            <w:r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  <w:t>KA, 560100</w:t>
            </w:r>
          </w:p>
          <w:p w14:paraId="61098FC6" w14:textId="77777777" w:rsidR="009C33BA" w:rsidRDefault="007F71BF">
            <w:pPr>
              <w:pStyle w:val="txtBold"/>
              <w:spacing w:before="100" w:line="360" w:lineRule="atLeast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  <w:t xml:space="preserve">Phone </w:t>
            </w:r>
          </w:p>
          <w:p w14:paraId="46DD867B" w14:textId="77777777" w:rsidR="009C33BA" w:rsidRDefault="007F71BF">
            <w:pPr>
              <w:pStyle w:val="div"/>
              <w:spacing w:line="360" w:lineRule="atLeast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  <w:t>971 101 6296</w:t>
            </w:r>
          </w:p>
          <w:p w14:paraId="3B7CF792" w14:textId="77777777" w:rsidR="009C33BA" w:rsidRDefault="007F71BF">
            <w:pPr>
              <w:pStyle w:val="txtBold"/>
              <w:spacing w:before="100" w:line="360" w:lineRule="atLeast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  <w:t xml:space="preserve">E-mail </w:t>
            </w:r>
          </w:p>
          <w:p w14:paraId="4432828B" w14:textId="77777777" w:rsidR="009C33BA" w:rsidRDefault="007F71BF">
            <w:pPr>
              <w:pStyle w:val="div"/>
              <w:spacing w:line="360" w:lineRule="atLeast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  <w:t>emptiujjawal@gmail.com</w:t>
            </w:r>
          </w:p>
          <w:p w14:paraId="60C6D48D" w14:textId="77777777" w:rsidR="009C33BA" w:rsidRDefault="007F71BF">
            <w:pPr>
              <w:pStyle w:val="txtBold"/>
              <w:spacing w:before="100" w:line="360" w:lineRule="atLeast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  <w:t>LinkedIn</w:t>
            </w:r>
          </w:p>
          <w:p w14:paraId="46D51F0E" w14:textId="77777777" w:rsidR="009C33BA" w:rsidRDefault="007F71BF">
            <w:pPr>
              <w:pStyle w:val="div"/>
              <w:spacing w:after="100" w:line="360" w:lineRule="atLeast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  <w:t>https://www.linkedin.com/in/ujjawal-pathak-2795421</w:t>
            </w:r>
          </w:p>
          <w:p w14:paraId="79154342" w14:textId="77777777" w:rsidR="009C33BA" w:rsidRDefault="007F71BF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pacing w:val="4"/>
                <w:sz w:val="14"/>
                <w:szCs w:val="1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pacing w:val="4"/>
                <w:sz w:val="14"/>
                <w:szCs w:val="14"/>
                <w:shd w:val="clear" w:color="auto" w:fill="auto"/>
              </w:rPr>
              <w:t> </w:t>
            </w:r>
          </w:p>
          <w:tbl>
            <w:tblPr>
              <w:tblStyle w:val="divdocumentright-boxdivheading"/>
              <w:tblW w:w="5000" w:type="pct"/>
              <w:tblCellSpacing w:w="0" w:type="dxa"/>
              <w:tblLayout w:type="fixed"/>
              <w:tblCellMar>
                <w:top w:w="100" w:type="dxa"/>
                <w:left w:w="0" w:type="dxa"/>
                <w:bottom w:w="10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0"/>
            </w:tblGrid>
            <w:tr w:rsidR="009C33BA" w14:paraId="1A147D7F" w14:textId="77777777">
              <w:trPr>
                <w:trHeight w:val="560"/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0" w:type="dxa"/>
                    <w:left w:w="80" w:type="dxa"/>
                    <w:bottom w:w="0" w:type="dxa"/>
                    <w:right w:w="80" w:type="dxa"/>
                  </w:tcMar>
                  <w:vAlign w:val="center"/>
                  <w:hideMark/>
                </w:tcPr>
                <w:p w14:paraId="3FC23FC0" w14:textId="77777777" w:rsidR="009C33BA" w:rsidRDefault="007F71BF">
                  <w:pPr>
                    <w:pStyle w:val="divdocumentright-boxdivheadingdivsectiontitleParagraph"/>
                    <w:spacing w:line="300" w:lineRule="atLeast"/>
                    <w:ind w:left="240" w:right="240"/>
                    <w:rPr>
                      <w:rStyle w:val="divdocumentright-boxdivheading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</w:rPr>
                  </w:pPr>
                  <w:r>
                    <w:rPr>
                      <w:rStyle w:val="divdocumentright-boxdivheading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</w:rPr>
                    <w:t>Area Of Expertise</w:t>
                  </w:r>
                </w:p>
              </w:tc>
            </w:tr>
          </w:tbl>
          <w:p w14:paraId="1F1F3553" w14:textId="77777777" w:rsidR="009C33BA" w:rsidRDefault="007F71BF">
            <w:pPr>
              <w:pStyle w:val="right-boxheadinggapdiv"/>
              <w:rPr>
                <w:rStyle w:val="divdocumentright-box"/>
                <w:rFonts w:ascii="Century Gothic" w:eastAsia="Century Gothic" w:hAnsi="Century Gothic" w:cs="Century Gothic"/>
                <w:spacing w:val="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pacing w:val="4"/>
                <w:shd w:val="clear" w:color="auto" w:fill="auto"/>
              </w:rPr>
              <w:t> </w:t>
            </w:r>
          </w:p>
          <w:p w14:paraId="0B4D6FDF" w14:textId="77777777" w:rsidR="009C33BA" w:rsidRDefault="007F71BF">
            <w:pPr>
              <w:pStyle w:val="p"/>
              <w:spacing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  <w:t>Java</w:t>
            </w:r>
          </w:p>
          <w:p w14:paraId="34C972C3" w14:textId="77777777" w:rsidR="009C33BA" w:rsidRDefault="007F71BF">
            <w:pPr>
              <w:pStyle w:val="ratvcontainer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spacing w:val="4"/>
                <w:sz w:val="22"/>
                <w:szCs w:val="22"/>
                <w:shd w:val="clear" w:color="auto" w:fill="auto"/>
              </w:rPr>
              <w:drawing>
                <wp:inline distT="0" distB="0" distL="0" distR="0" wp14:anchorId="07CB73FF" wp14:editId="232DACFE">
                  <wp:extent cx="1958288" cy="94922"/>
                  <wp:effectExtent l="0" t="0" r="0" b="0"/>
                  <wp:docPr id="100001" name="Picture 100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012540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4477E3" w14:textId="77777777" w:rsidR="009C33BA" w:rsidRDefault="007F71BF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  <w:t>Software Development</w:t>
            </w:r>
          </w:p>
          <w:p w14:paraId="70B7F928" w14:textId="77777777" w:rsidR="009C33BA" w:rsidRDefault="007F71BF">
            <w:pPr>
              <w:pStyle w:val="ratvcontainer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spacing w:val="4"/>
                <w:sz w:val="22"/>
                <w:szCs w:val="22"/>
                <w:shd w:val="clear" w:color="auto" w:fill="auto"/>
              </w:rPr>
              <w:drawing>
                <wp:inline distT="0" distB="0" distL="0" distR="0" wp14:anchorId="2A525E52" wp14:editId="34F945A8">
                  <wp:extent cx="1958288" cy="94922"/>
                  <wp:effectExtent l="0" t="0" r="0" b="0"/>
                  <wp:docPr id="100002" name="Picture 1000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6497438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DE6E7D" w14:textId="77777777" w:rsidR="009C33BA" w:rsidRDefault="007F71BF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  <w:t>System Programming</w:t>
            </w:r>
          </w:p>
          <w:p w14:paraId="5C418E18" w14:textId="77777777" w:rsidR="009C33BA" w:rsidRDefault="007F71BF">
            <w:pPr>
              <w:pStyle w:val="ratvcontainer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spacing w:val="4"/>
                <w:sz w:val="22"/>
                <w:szCs w:val="22"/>
                <w:shd w:val="clear" w:color="auto" w:fill="auto"/>
              </w:rPr>
              <w:drawing>
                <wp:inline distT="0" distB="0" distL="0" distR="0" wp14:anchorId="59F21E03" wp14:editId="38764D14">
                  <wp:extent cx="1958288" cy="94922"/>
                  <wp:effectExtent l="0" t="0" r="0" b="0"/>
                  <wp:docPr id="100003" name="Picture 1000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960613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F52302" w14:textId="77777777" w:rsidR="009C33BA" w:rsidRDefault="007F71BF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  <w:t>JDBC</w:t>
            </w:r>
          </w:p>
          <w:p w14:paraId="2C4CD9F8" w14:textId="77777777" w:rsidR="009C33BA" w:rsidRDefault="007F71BF">
            <w:pPr>
              <w:pStyle w:val="ratvcontainer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spacing w:val="4"/>
                <w:sz w:val="22"/>
                <w:szCs w:val="22"/>
                <w:shd w:val="clear" w:color="auto" w:fill="auto"/>
              </w:rPr>
              <w:drawing>
                <wp:inline distT="0" distB="0" distL="0" distR="0" wp14:anchorId="2D77D900" wp14:editId="69CC9B95">
                  <wp:extent cx="1958288" cy="94922"/>
                  <wp:effectExtent l="0" t="0" r="0" b="0"/>
                  <wp:docPr id="100004" name="Picture 1000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237705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52DB8F" w14:textId="77777777" w:rsidR="009C33BA" w:rsidRDefault="007F71BF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  <w:t>Team Leadership</w:t>
            </w:r>
          </w:p>
          <w:p w14:paraId="54BDB5F8" w14:textId="77777777" w:rsidR="009C33BA" w:rsidRDefault="007F71BF">
            <w:pPr>
              <w:pStyle w:val="ratvcontainer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spacing w:val="4"/>
                <w:sz w:val="22"/>
                <w:szCs w:val="22"/>
                <w:shd w:val="clear" w:color="auto" w:fill="auto"/>
              </w:rPr>
              <w:drawing>
                <wp:inline distT="0" distB="0" distL="0" distR="0" wp14:anchorId="69798103" wp14:editId="755740C7">
                  <wp:extent cx="1958288" cy="94922"/>
                  <wp:effectExtent l="0" t="0" r="0" b="0"/>
                  <wp:docPr id="100005" name="Picture 1000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5620836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FACDB4" w14:textId="77777777" w:rsidR="009C33BA" w:rsidRDefault="009C33BA">
            <w:pPr>
              <w:pStyle w:val="divdocumentright-boxParagraph"/>
              <w:pBdr>
                <w:top w:val="none" w:sz="0" w:space="0" w:color="auto"/>
                <w:bottom w:val="none" w:sz="0" w:space="0" w:color="auto"/>
              </w:pBdr>
              <w:shd w:val="clear" w:color="auto" w:fill="auto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</w:p>
        </w:tc>
      </w:tr>
    </w:tbl>
    <w:p w14:paraId="299D04BC" w14:textId="77777777" w:rsidR="009C33BA" w:rsidRDefault="007F71BF">
      <w:pPr>
        <w:spacing w:line="20" w:lineRule="auto"/>
        <w:rPr>
          <w:rFonts w:ascii="Century Gothic" w:eastAsia="Century Gothic" w:hAnsi="Century Gothic" w:cs="Century Gothic"/>
          <w:color w:val="343434"/>
          <w:sz w:val="22"/>
          <w:szCs w:val="22"/>
        </w:rPr>
      </w:pPr>
      <w:r>
        <w:rPr>
          <w:color w:val="FFFFFF"/>
          <w:sz w:val="2"/>
        </w:rPr>
        <w:lastRenderedPageBreak/>
        <w:t>.</w:t>
      </w:r>
    </w:p>
    <w:sectPr w:rsidR="009C33BA"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C879A84B-8C56-493D-951B-C85BC6A5F240}"/>
    <w:embedBold r:id="rId2" w:fontKey="{E3D57CD2-50B0-4AF6-889D-10BD514C0274}"/>
    <w:embedItalic r:id="rId3" w:fontKey="{FC535833-A7CF-495E-A863-B18424CA48D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D9341531-DC13-490F-A40C-F16D3F6E405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35D31FE3-CA78-43CB-A665-0C5052899BA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D59C6B0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DEABD5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182B55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5200DE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24CA4F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744C4C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3A6160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284B16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E92F37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C2E2021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770B53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C5C879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EB8C64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3A87F1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81A8F5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A3454E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7667B9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088CB8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EFFC152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7E22C3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71EA63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5EA57E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6586ED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97A201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F1A437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714AD5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7FEF34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8DB6FE2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AA2276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D32460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77E5E8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D0E3BF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B16648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676459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198AC0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E96CBB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22FC614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826CF7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68C93E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272476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4BE7B0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986C95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35E492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DF40D3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488EC5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A0C07ED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48CC43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E9E92A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7601EE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EDA7B9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C400DE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B226BF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C2C35F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FB602C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20DE4FE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C34DA5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BECDA9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C9CA00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DC4F13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CAC23E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0E24FF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8BA398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DB2AC6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7C9CF78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13C3B9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AAEE66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06A939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698CB2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6A2DE7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790B33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78A75E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D50059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F44247F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CF8951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F48F46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950D4E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7E6D3E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3801C8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D8CF36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430155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CBE1DB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A"/>
    <w:multiLevelType w:val="hybridMultilevel"/>
    <w:tmpl w:val="0000000A"/>
    <w:lvl w:ilvl="0" w:tplc="720EFB4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6B8ED4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DAC9B1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C9A4A1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2343B0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E64D98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528812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A3E234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8686E1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0000000B"/>
    <w:multiLevelType w:val="hybridMultilevel"/>
    <w:tmpl w:val="0000000B"/>
    <w:lvl w:ilvl="0" w:tplc="F242524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6BAB26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CAE3FB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6F63C2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784FFF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06ACB1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884E47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3C22B6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A246A7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defaultTabStop w:val="720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C33BA"/>
    <w:rsid w:val="007F71BF"/>
    <w:rsid w:val="009C3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F5778"/>
  <w15:docId w15:val="{BFF61BA5-16ED-41AE-9FF7-EBBDADEE0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pacing w:line="360" w:lineRule="atLeast"/>
    </w:pPr>
    <w:rPr>
      <w:color w:val="343434"/>
    </w:rPr>
  </w:style>
  <w:style w:type="character" w:customStyle="1" w:styleId="divdocumentleft-box">
    <w:name w:val="div_document_left-box"/>
    <w:basedOn w:val="DefaultParagraphFont"/>
    <w:rPr>
      <w:spacing w:val="4"/>
    </w:rPr>
  </w:style>
  <w:style w:type="paragraph" w:customStyle="1" w:styleId="div">
    <w:name w:val="div"/>
    <w:basedOn w:val="Normal"/>
  </w:style>
  <w:style w:type="paragraph" w:customStyle="1" w:styleId="divdocumentleft-boxsectionnth-child1sectiongapdiv">
    <w:name w:val="div_document_left-box_section_nth-child(1)_sectiongapdiv"/>
    <w:basedOn w:val="Normal"/>
    <w:rPr>
      <w:vanish/>
    </w:rPr>
  </w:style>
  <w:style w:type="paragraph" w:customStyle="1" w:styleId="divdocumentleft-boxsummaryparagraph">
    <w:name w:val="div_document_left-box_summary_paragraph"/>
    <w:basedOn w:val="Normal"/>
  </w:style>
  <w:style w:type="paragraph" w:customStyle="1" w:styleId="divdocumentleft-boxsummaryparagraphsinglecolumn">
    <w:name w:val="div_document_left-box_summary_paragraph_singlecolumn"/>
    <w:basedOn w:val="Normal"/>
  </w:style>
  <w:style w:type="paragraph" w:customStyle="1" w:styleId="p">
    <w:name w:val="p"/>
    <w:basedOn w:val="Normal"/>
  </w:style>
  <w:style w:type="paragraph" w:customStyle="1" w:styleId="divdocumentsectiongapdiv">
    <w:name w:val="div_document_sectiongapdiv"/>
    <w:basedOn w:val="Normal"/>
    <w:pPr>
      <w:spacing w:line="400" w:lineRule="atLeast"/>
    </w:pPr>
  </w:style>
  <w:style w:type="paragraph" w:customStyle="1" w:styleId="divdocumentleft-boxheading">
    <w:name w:val="div_document_left-box_heading"/>
    <w:basedOn w:val="Normal"/>
    <w:pPr>
      <w:pBdr>
        <w:top w:val="single" w:sz="8" w:space="5" w:color="D5D6D6"/>
        <w:bottom w:val="single" w:sz="8" w:space="5" w:color="D5D6D6"/>
      </w:pBdr>
    </w:pPr>
  </w:style>
  <w:style w:type="paragraph" w:customStyle="1" w:styleId="divdocumentleft-boxsectiontitle">
    <w:name w:val="div_document_left-box_sectiontitle"/>
    <w:basedOn w:val="Normal"/>
    <w:pPr>
      <w:pBdr>
        <w:left w:val="none" w:sz="0" w:space="15" w:color="auto"/>
        <w:right w:val="none" w:sz="0" w:space="15" w:color="auto"/>
      </w:pBdr>
    </w:pPr>
    <w:rPr>
      <w:color w:val="002E58"/>
    </w:rPr>
  </w:style>
  <w:style w:type="paragraph" w:customStyle="1" w:styleId="headinggapdiv">
    <w:name w:val="headinggapdiv"/>
    <w:basedOn w:val="Normal"/>
    <w:rPr>
      <w:vanish/>
    </w:rPr>
  </w:style>
  <w:style w:type="paragraph" w:customStyle="1" w:styleId="divdocumentdivparagraphfirstparagraph">
    <w:name w:val="div_document_div_paragraph_firstparagraph"/>
    <w:basedOn w:val="Normal"/>
  </w:style>
  <w:style w:type="paragraph" w:customStyle="1" w:styleId="divdocumentleft-boxparagraphsinglecolumn">
    <w:name w:val="div_document_left-box_paragraph_singlecolumn"/>
    <w:basedOn w:val="Normal"/>
  </w:style>
  <w:style w:type="character" w:customStyle="1" w:styleId="Strong1">
    <w:name w:val="Strong1"/>
    <w:basedOn w:val="DefaultParagraphFont"/>
    <w:rPr>
      <w:bdr w:val="none" w:sz="0" w:space="0" w:color="auto"/>
      <w:vertAlign w:val="baseline"/>
    </w:rPr>
  </w:style>
  <w:style w:type="paragraph" w:customStyle="1" w:styleId="divdocumentli">
    <w:name w:val="div_document_li"/>
    <w:basedOn w:val="Normal"/>
    <w:pPr>
      <w:pBdr>
        <w:left w:val="none" w:sz="0" w:space="5" w:color="auto"/>
      </w:pBdr>
    </w:pPr>
  </w:style>
  <w:style w:type="paragraph" w:customStyle="1" w:styleId="divdocumentleft-boxexperience">
    <w:name w:val="div_document_left-box_experience"/>
    <w:basedOn w:val="Normal"/>
  </w:style>
  <w:style w:type="character" w:customStyle="1" w:styleId="divdocumentleft-boxemptycell">
    <w:name w:val="div_document_left-box_emptycell"/>
    <w:basedOn w:val="DefaultParagraphFont"/>
  </w:style>
  <w:style w:type="paragraph" w:customStyle="1" w:styleId="divdocumentleft-boxemptycellParagraph">
    <w:name w:val="div_document_left-box_emptycell Paragraph"/>
    <w:basedOn w:val="Normal"/>
  </w:style>
  <w:style w:type="character" w:customStyle="1" w:styleId="divdocumentleft-boxpaddedlinedate-content">
    <w:name w:val="div_document_left-box_paddedline_date-content"/>
    <w:basedOn w:val="DefaultParagraphFont"/>
  </w:style>
  <w:style w:type="character" w:customStyle="1" w:styleId="divdocumentjobdates">
    <w:name w:val="div_document_jobdates"/>
    <w:basedOn w:val="DefaultParagraphFont"/>
    <w:rPr>
      <w:sz w:val="22"/>
      <w:szCs w:val="2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divdocumentleft-boxdatetablepindcell">
    <w:name w:val="div_document_left-box_datetable_pindcell"/>
    <w:basedOn w:val="DefaultParagraphFont"/>
  </w:style>
  <w:style w:type="character" w:customStyle="1" w:styleId="divdocumentleft-boxdatetablesinglecolumn">
    <w:name w:val="div_document_left-box_datetable_singlecolumn"/>
    <w:basedOn w:val="DefaultParagraphFont"/>
  </w:style>
  <w:style w:type="paragraph" w:customStyle="1" w:styleId="divdocumentleft-boxsectionexperiencesinglecolumnpaddedline">
    <w:name w:val="div_document_left-box_section_experience_singlecolumn_paddedline"/>
    <w:basedOn w:val="Normal"/>
    <w:pPr>
      <w:pBdr>
        <w:right w:val="none" w:sz="0" w:space="15" w:color="auto"/>
      </w:pBdr>
    </w:pPr>
  </w:style>
  <w:style w:type="character" w:customStyle="1" w:styleId="divdocumentjobtitle">
    <w:name w:val="div_document_jobtitle"/>
    <w:basedOn w:val="DefaultParagraphFont"/>
    <w:rPr>
      <w:sz w:val="28"/>
      <w:szCs w:val="28"/>
    </w:rPr>
  </w:style>
  <w:style w:type="paragraph" w:customStyle="1" w:styleId="divdocumentleft-boxsectionexperiencesinglecolumnjobline">
    <w:name w:val="div_document_left-box_section_experience_singlecolumn_jobline"/>
    <w:basedOn w:val="Normal"/>
    <w:pPr>
      <w:pBdr>
        <w:right w:val="none" w:sz="0" w:space="15" w:color="auto"/>
      </w:pBdr>
    </w:pPr>
  </w:style>
  <w:style w:type="table" w:customStyle="1" w:styleId="divdocumentsectionexperienceparagraph">
    <w:name w:val="div_document_section_experience_paragraph"/>
    <w:basedOn w:val="TableNormal"/>
    <w:tblPr/>
    <w:trPr>
      <w:hidden/>
    </w:trPr>
  </w:style>
  <w:style w:type="paragraph" w:customStyle="1" w:styleId="divdocumentleft-boxeducation">
    <w:name w:val="div_document_left-box_education"/>
    <w:basedOn w:val="Normal"/>
  </w:style>
  <w:style w:type="paragraph" w:customStyle="1" w:styleId="divdocumentleft-boxsectioneducationsinglecolumnpaddedline">
    <w:name w:val="div_document_left-box_section_education_singlecolumn_paddedline"/>
    <w:basedOn w:val="Normal"/>
    <w:pPr>
      <w:pBdr>
        <w:right w:val="none" w:sz="0" w:space="15" w:color="auto"/>
      </w:pBdr>
    </w:pPr>
  </w:style>
  <w:style w:type="character" w:customStyle="1" w:styleId="divdocumentdegree">
    <w:name w:val="div_document_degree"/>
    <w:basedOn w:val="DefaultParagraphFont"/>
    <w:rPr>
      <w:sz w:val="28"/>
      <w:szCs w:val="28"/>
    </w:rPr>
  </w:style>
  <w:style w:type="character" w:customStyle="1" w:styleId="divdocumentprogramline">
    <w:name w:val="div_document_programline"/>
    <w:basedOn w:val="DefaultParagraphFont"/>
    <w:rPr>
      <w:sz w:val="28"/>
      <w:szCs w:val="28"/>
    </w:rPr>
  </w:style>
  <w:style w:type="character" w:customStyle="1" w:styleId="divdocumenteducationjoblocation">
    <w:name w:val="div_document_education_joblocation"/>
    <w:basedOn w:val="DefaultParagraphFont"/>
    <w:rPr>
      <w:i/>
      <w:iCs/>
    </w:rPr>
  </w:style>
  <w:style w:type="table" w:customStyle="1" w:styleId="divdocumentsectioneducationparagraph">
    <w:name w:val="div_document_section_education_paragraph"/>
    <w:basedOn w:val="TableNormal"/>
    <w:tblPr/>
    <w:trPr>
      <w:hidden/>
    </w:trPr>
  </w:style>
  <w:style w:type="paragraph" w:customStyle="1" w:styleId="divdocumentleft-boxcertification">
    <w:name w:val="div_document_left-box_certification"/>
    <w:basedOn w:val="Normal"/>
  </w:style>
  <w:style w:type="table" w:customStyle="1" w:styleId="divdocumentsectioncertificationparagraph">
    <w:name w:val="div_document_section_certification_paragraph"/>
    <w:basedOn w:val="TableNormal"/>
    <w:tblPr/>
    <w:trPr>
      <w:hidden/>
    </w:trPr>
  </w:style>
  <w:style w:type="character" w:customStyle="1" w:styleId="divdocumentright-box">
    <w:name w:val="div_document_right-box"/>
    <w:basedOn w:val="DefaultParagraphFont"/>
    <w:rPr>
      <w:color w:val="FFFFFF"/>
      <w:shd w:val="clear" w:color="auto" w:fill="003D73"/>
    </w:rPr>
  </w:style>
  <w:style w:type="paragraph" w:customStyle="1" w:styleId="divdocumentright-boxsection">
    <w:name w:val="div_document_right-box_section"/>
    <w:basedOn w:val="Normal"/>
  </w:style>
  <w:style w:type="paragraph" w:customStyle="1" w:styleId="divdocumentname">
    <w:name w:val="div_document_name"/>
    <w:basedOn w:val="Normal"/>
    <w:pPr>
      <w:spacing w:line="630" w:lineRule="atLeast"/>
    </w:pPr>
    <w:rPr>
      <w:b/>
      <w:bCs/>
      <w:color w:val="FFFFFF"/>
      <w:sz w:val="56"/>
      <w:szCs w:val="56"/>
    </w:rPr>
  </w:style>
  <w:style w:type="paragraph" w:customStyle="1" w:styleId="documentresumeTitle">
    <w:name w:val="document_resumeTitle"/>
    <w:basedOn w:val="Normal"/>
    <w:rPr>
      <w:sz w:val="28"/>
      <w:szCs w:val="28"/>
    </w:rPr>
  </w:style>
  <w:style w:type="paragraph" w:customStyle="1" w:styleId="divdocumentSECTIONCNTCsectiongapdiv">
    <w:name w:val="div_document_SECTION_CNTC_sectiongapdiv"/>
    <w:basedOn w:val="Normal"/>
    <w:pPr>
      <w:spacing w:line="400" w:lineRule="atLeast"/>
    </w:pPr>
  </w:style>
  <w:style w:type="character" w:customStyle="1" w:styleId="divdocumentright-boxdivheadingdivsectiontitle">
    <w:name w:val="div_document_right-box_div_heading_div_sectiontitle"/>
    <w:basedOn w:val="DefaultParagraphFont"/>
  </w:style>
  <w:style w:type="paragraph" w:customStyle="1" w:styleId="divdocumentright-boxdivheadingdivsectiontitleParagraph">
    <w:name w:val="div_document_right-box_div_heading_div_sectiontitle Paragraph"/>
    <w:basedOn w:val="Normal"/>
  </w:style>
  <w:style w:type="table" w:customStyle="1" w:styleId="divdocumentright-boxdivheading">
    <w:name w:val="div_document_right-box_div_heading"/>
    <w:basedOn w:val="TableNormal"/>
    <w:tblPr/>
    <w:trPr>
      <w:hidden/>
    </w:trPr>
  </w:style>
  <w:style w:type="paragraph" w:customStyle="1" w:styleId="right-boxheadinggapdiv">
    <w:name w:val="right-box_headinggapdiv"/>
    <w:basedOn w:val="Normal"/>
    <w:pPr>
      <w:spacing w:line="200" w:lineRule="atLeast"/>
    </w:pPr>
    <w:rPr>
      <w:sz w:val="14"/>
      <w:szCs w:val="14"/>
    </w:rPr>
  </w:style>
  <w:style w:type="paragraph" w:customStyle="1" w:styleId="txtBold">
    <w:name w:val="txtBold"/>
    <w:basedOn w:val="Normal"/>
    <w:rPr>
      <w:b/>
      <w:bCs/>
    </w:rPr>
  </w:style>
  <w:style w:type="paragraph" w:customStyle="1" w:styleId="mt5">
    <w:name w:val="mt5"/>
    <w:basedOn w:val="Normal"/>
  </w:style>
  <w:style w:type="character" w:customStyle="1" w:styleId="singlecolumnspanpaddedlinenth-child1">
    <w:name w:val="singlecolumn_span_paddedline_nth-child(1)"/>
    <w:basedOn w:val="DefaultParagraphFont"/>
  </w:style>
  <w:style w:type="paragraph" w:customStyle="1" w:styleId="ratvcontainer">
    <w:name w:val="ratvcontainer"/>
    <w:basedOn w:val="Normal"/>
    <w:pPr>
      <w:spacing w:line="280" w:lineRule="atLeast"/>
    </w:pPr>
  </w:style>
  <w:style w:type="paragraph" w:customStyle="1" w:styleId="divdocumentsectionparagraph">
    <w:name w:val="div_document_section_paragraph"/>
    <w:basedOn w:val="Normal"/>
    <w:pPr>
      <w:pBdr>
        <w:left w:val="none" w:sz="0" w:space="15" w:color="auto"/>
        <w:right w:val="none" w:sz="0" w:space="15" w:color="auto"/>
      </w:pBdr>
    </w:pPr>
  </w:style>
  <w:style w:type="paragraph" w:customStyle="1" w:styleId="divdocumentright-boxParagraph">
    <w:name w:val="div_document_right-box Paragraph"/>
    <w:basedOn w:val="Normal"/>
    <w:pPr>
      <w:pBdr>
        <w:top w:val="none" w:sz="0" w:space="15" w:color="auto"/>
        <w:bottom w:val="none" w:sz="0" w:space="15" w:color="auto"/>
      </w:pBdr>
      <w:shd w:val="clear" w:color="auto" w:fill="003D73"/>
    </w:pPr>
    <w:rPr>
      <w:color w:val="FFFFFF"/>
      <w:shd w:val="clear" w:color="auto" w:fill="003D73"/>
    </w:rPr>
  </w:style>
  <w:style w:type="table" w:customStyle="1" w:styleId="divdocumentparentContainer">
    <w:name w:val="div_document_parentContainer"/>
    <w:basedOn w:val="TableNormal"/>
    <w:tblPr/>
    <w:trPr>
      <w:hidden/>
    </w:t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780</Words>
  <Characters>4449</Characters>
  <Application>Microsoft Office Word</Application>
  <DocSecurity>0</DocSecurity>
  <Lines>37</Lines>
  <Paragraphs>10</Paragraphs>
  <ScaleCrop>false</ScaleCrop>
  <Company/>
  <LinksUpToDate>false</LinksUpToDate>
  <CharactersWithSpaces>5219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UjjawalPathakProject Engineer</dc:title>
  <cp:lastModifiedBy>Ujjawal Pathak (DAAI - Big Data Analytics)</cp:lastModifiedBy>
  <cp:revision>1</cp:revision>
  <dcterms:created xsi:type="dcterms:W3CDTF">2020-12-22T14:37:00Z</dcterms:created>
  <dcterms:modified xsi:type="dcterms:W3CDTF">2020-12-22T14:37:00Z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IGIAAB+LCAAAAAAABAAUm8W2gmAURh/IAV1DuruZ0d0pT3+9E5fLQPg55zt7KyIMz6E0w5MUBCIww8I4S4EwTzEUzPMkDOmdkD/e5mBgRyKYdVuwDPrJLI9P012Su8d8CNHTOGq3xpaXiz2eXZXrtviH7omfOC3HTXYvbrmwz6zvsFNcl/fafuOQNL+ienMH6uI778v47XKq9kAc8KU3UIyuazsgrFCs9EnhxudQzz1Pg8vu2icV6EYbVD5bCZ+</vt:lpwstr>
  </property>
  <property fmtid="{D5CDD505-2E9C-101B-9397-08002B2CF9AE}" pid="3" name="x1ye=1">
    <vt:lpwstr>lUFLtGEdh13digekwIaU/5CXkii+XICzPPVJ/grl8hKQZk1DZPPhYebItryI0P2xOytMrx8bicbbGHxi+dCZrIFtM+VhCVotUndtxavn3eDvHGMVij+woNWagkDvR1y5apWGW+9+x3XbTMtYxqXPOZinFftrT35JIlSYhC/3CcD0s+8U98Uey0FN55Or1MrV3p15nfeKxsTTMRdxkVcZvLDsGRDkhAqwBoWlTr1R5mrZ5TbQipytd3f2tvRvCdE</vt:lpwstr>
  </property>
  <property fmtid="{D5CDD505-2E9C-101B-9397-08002B2CF9AE}" pid="4" name="x1ye=10">
    <vt:lpwstr>qB9SsZw0ybFLx/VkajRsmXbRAPr8b4ICxEa0Wb5FQoICivt7XvGzlabTN9cqDN7Swu1xDbmjSCU3xFZPvD6MhDb6dlbsrnuo9VvDs6mX19hwjJkWfONLFT3ImkIL93K5NyihjYiqS6DHzz+DZKHRPgefv4VLBjJwTM9bGCQxf7OuKuJKPOQstWLqlLcSCZhW4/NozbF26mWSOTx1WflV3xuOTT46kab4JgalKZuWpokA6OwpAuhuBS+hxUZnpKA</vt:lpwstr>
  </property>
  <property fmtid="{D5CDD505-2E9C-101B-9397-08002B2CF9AE}" pid="5" name="x1ye=11">
    <vt:lpwstr>xkeH1vvb5ZDhzFq5uTjpRaZ5C5rWHtCYpoUI5JbQg4mLjnNDIYnSWH/lDPnBgvGsQVeeveWPwOZXrltrPL9hQViqrhQ746ESaAmJVjhiy9HdLK837wuTh+ODwEAeYQxid0OV/8OXVnT5LOCWszoZDoA1Y4e2/epTB+3q2IZEzJhJzP1+bKtg/Fph/vXLSdPfQ9hPutc6wJtLUU+tKoLJMrio6Nh5IRCSdjqt1iMfMLODi7qrBXyb9y4Bazch2PE</vt:lpwstr>
  </property>
  <property fmtid="{D5CDD505-2E9C-101B-9397-08002B2CF9AE}" pid="6" name="x1ye=12">
    <vt:lpwstr>XxHJ2/1qqQNKPTWESTUZKdK0f4npzE3llaka8gCEHpPv+VZe3TGYxFq12aPHZdtlrgg75Jz4TdNspnlaknfWKj8JruwFhKlAvD7itc11cmW1XALV0SJgnr3ds+XkCwHx0+zwuYwPRayLOkItRz6Nqct27CZb2L0ZflbaQA8iwNfO2RfNPU9GPPMAUOAIPvQdneO+iV+zS+iyPKHyBJ91y0qihpy2lkNe3MghzIMlfjwbm0UW8LHQnrxasnzEUoY</vt:lpwstr>
  </property>
  <property fmtid="{D5CDD505-2E9C-101B-9397-08002B2CF9AE}" pid="7" name="x1ye=13">
    <vt:lpwstr>oEEcVs6y8zji/ygWrA/7xAaPwfamOn+c3aL/f31mPCER7dCx1ziSzL7cVQQfPXQQKgrRuLBMG25SCO2ENMIr1nOgk5ueWT0aAPxrpWz9OKKdEI5DVNAzfgbLaQxHblJ7vZ8fUV6GMw9wDdSrmg6q/DUW0p6V1jmBZQGrbCO4m1JPXE+5QFBHfNp8NT5e7ZPPBYGow2qgfTqOiT/XLSpoj/1gvkIgwKxzMlOheWJ6tns2RJV5jp2P0WCzAqpWfwX</vt:lpwstr>
  </property>
  <property fmtid="{D5CDD505-2E9C-101B-9397-08002B2CF9AE}" pid="8" name="x1ye=14">
    <vt:lpwstr>DYRrjiZ7FF/vAlcq+WhLw0IjvliWBkA9/3achC0/VuN3uFnKjW3F5YOp3zOOs95uDjF3Ez9RN2TJDLd10z0coIY+4FJwZUBUrYvmElBEZ96VQ3nK+xu6wI24qCA1E3gtO213N9Jns0eu2XJOLjhtzGFVf3wyCdGAOjmJK0L0O3aFoe1LqBQect0yg7Q2091l7PYYzYkfJKVQeRUe3hxhgKEDjfXo5Gd6NI4sUCVzurh7MmjuafTG1pTTbl5niqN</vt:lpwstr>
  </property>
  <property fmtid="{D5CDD505-2E9C-101B-9397-08002B2CF9AE}" pid="9" name="x1ye=15">
    <vt:lpwstr>RhZjyiIbGsXBVJKsTbby3H60UmVlrVs4L3kn4V1fVuL75tgbdvSofJJh4SkChqPbxHR8LY2i+B2n3e7P2VgOIy6jBCcJVeywcL3CwnTJXrTNyjWq50mcyL9hHHc2t8YDo1RsYzaiokUNBazqV00whPehSJw5G1cA5/5r03mdugCxa39JuJbHRS4coS/HHVjwDjSqQLbdqDG7z8JOVXOq4g+V32O6jSRvIkJrdaS6LIMF9M50+EkYn6+wzqJNBba</vt:lpwstr>
  </property>
  <property fmtid="{D5CDD505-2E9C-101B-9397-08002B2CF9AE}" pid="10" name="x1ye=16">
    <vt:lpwstr>DZ2ySWEKDDLL94my4DXgkyE7NYOwcRM+82SW2i8pLHzDjXaoXLRUK5I4P2PDXsNqUfxJHqaXaMWxOj0+jN2Zt+rt0pNx7HCXvJtExlogxLHjEUnUmerwE4KvDrS8hMAAy3houvDKA4bM/E915xzgZfa6T9DaOtRfO0bI9fbDBPc55bWRfLB3s6maf5O3fDV9d0Akye5D5vT0C/fzi0fxYk8eyNNC5/bLvS+/CoAFvlgyodpqclo+uSJ0kGkRjr6</vt:lpwstr>
  </property>
  <property fmtid="{D5CDD505-2E9C-101B-9397-08002B2CF9AE}" pid="11" name="x1ye=17">
    <vt:lpwstr>W7hMzRr8zO0XSTHSp65L8JONj8xMjmCtp33FfcadMwJofccnapIte8Ul8PpJQCVn+A6eCETelqXHHXsfVOwiNBui4vbPPrV75pibQwDVQu2n1Zsc9dTTXUaqsxfrDb+paaeKbGoMyJ4sgdVQzA+f3456wFVTezPHthG8STF2Yxd+FEH8WoMJHkh6WXcMx8JXwEXajBexfx0QPB50UtirwGPNoeKEbbr8GEMNRCLjim8ZUL4WrD4J20HYE9uZmzK</vt:lpwstr>
  </property>
  <property fmtid="{D5CDD505-2E9C-101B-9397-08002B2CF9AE}" pid="12" name="x1ye=18">
    <vt:lpwstr>QfEQZyaHiua5HqcMOhWZRUNq4J46+WKahufqVlIU/tx96YRQVdEegCbbMKgx2fd1mrkZGp2d2uu983O3g43PzMZtESLQjdqoCF4PqPD+ssBhTyoDgPXUZySnMy+Q7JxMCzVLaSw7Lj0tMpPFtPYW1hXicR5/IKnl2WJpQa9WJD3wOVQg2d/dRFACY4Jo/2MQhvPrj2i+zf+R7intE25NEhELfxfIJrr2Ib9DOuAuP7HEa9X5X59WvXQwWM8+Kvl</vt:lpwstr>
  </property>
  <property fmtid="{D5CDD505-2E9C-101B-9397-08002B2CF9AE}" pid="13" name="x1ye=19">
    <vt:lpwstr>qJfChV97qhmMuIhf8pdhUGUqQjGT9elKQtrzfXt6D29JxiwFN1Vsq4nDnOr4Uz9HMzYsWaxJgncxUUAISOjWll0semRWAJ9s4LdkI/Ma1b23SnmEr2yEajqxbadcQUJKwc/UHfLCXIILfQ4d8s9c9frKywXqFt6FRYIlvrS4eJ72Ztb+pIpCerbYJyukXD4/ZvCr+DNYzfDK+lQ3IhTOXpj8bIYYyfbbhz1QXPGm42hn4KfnywSrr4FAvXy0OGg</vt:lpwstr>
  </property>
  <property fmtid="{D5CDD505-2E9C-101B-9397-08002B2CF9AE}" pid="14" name="x1ye=2">
    <vt:lpwstr>7znBfQ/XDl28j1702a680aNggupGME/IeK2wljxUvdrTkdex9JWR3nDe0gSN0PHI7V5CyiYPV1PsGQ8DnC6ZhtbUs9oAyJ1nosayUJFDHE0BH8jQjWnnKHyByOyjSjda0ZCAmpFQhWmghZ7cvYJ9EIX3UWMDJLZsy2l4TtnuxPQJHumAP1/nHt/zfy0U0S1DBvnWkc+nGPuthEvdKrFC0mQj1bd7zwKYLBkQ58gHhofORMYWIHyhfvzfcbCtvWx</vt:lpwstr>
  </property>
  <property fmtid="{D5CDD505-2E9C-101B-9397-08002B2CF9AE}" pid="15" name="x1ye=20">
    <vt:lpwstr>KDkwcZCyjyWGZwxYxzR1DNFTlZ2rSayG5uV4+3hKvwZDmF04jSAtfiiRUe+pvmwian3RkB0WlW/X+R3FMY67mJZfgVXfuZW4U4X1NFJNqWhOWT5Hgnc7rBvJKuuhdGaxN0m1r147KVOPV1Y11HybyWSEQwmPzShmKOCQBBUxk6AsfZ/uncfM6anZsjmVu57LIcq/6t2jRV78NJLofhUgfyGdQ9FI3ubOMwkra05NLQRLnrG5E14FJ+ECT0yLaRb</vt:lpwstr>
  </property>
  <property fmtid="{D5CDD505-2E9C-101B-9397-08002B2CF9AE}" pid="16" name="x1ye=21">
    <vt:lpwstr>fUumBhTLQVF1PRn6ThhdVM/Q4M5TdIQXnD41o2vftFNYMfi9OwlmR5vZH0UY0YJZc/rIcFYAQ9hR0xIckOMwfn5k87vLII3ZYFRmH3JFEKxFz/Amz8PuCMSQmWhauOEC/1jmGxsP+4MnASjrfabo0jE/FOCUCvTG8B6KFMSjuhJe07t9TjIrCHfK95xJWsNGGGGtggQ3uRgO1Zii1w5uHz37R5bG87C7mq2rpHaGAl+tSdabUg6HbpBwfy/a/3+</vt:lpwstr>
  </property>
  <property fmtid="{D5CDD505-2E9C-101B-9397-08002B2CF9AE}" pid="17" name="x1ye=22">
    <vt:lpwstr>Pd5TlhvU677HRWbJmeiXwwDtceUGSFYhYKXhxgG6JKYPdzcGV5U3QsURPKrDxkQVWksEgrXrZucGbhpzCqXtpHe6Se1ZZe6FIaVq53FwgRHLQzebYLNFtcUmJJy8dH67N7i7XmIwN5dBo8WxiePzOZhF4/OzYdXY9X45JsfArCOxoOiJj9H2VCZth5O746w3PTG7SE4WBphjlx8iVgS9kx9/fsLM6Hlr3BeJwdK23byq2Z+uoEUc0nQ6uGQIPCX</vt:lpwstr>
  </property>
  <property fmtid="{D5CDD505-2E9C-101B-9397-08002B2CF9AE}" pid="18" name="x1ye=23">
    <vt:lpwstr>zQKqEbj5PqA5dasNJZGv1NjFkdPglJkGuH03b9v7YK6n7pTSBju23/IWo/eKQN6P6stWFFl3X2lx03OI5WuwfuN588Hb0KJGX8iNHcEx839BttsyPkr7F3FNGa5BDcfvhqRPuN/4jtHtad9gsTcfnu6SjfXsSH1pQhhNl06thkeqs8p8gS6gxR1CuRIdxbUnOqfTjJez6ASHO7sei6/wAxMl6eKz1z0mkKq0A3L2gm/Rgpaty8L8CasPRuIHksV</vt:lpwstr>
  </property>
  <property fmtid="{D5CDD505-2E9C-101B-9397-08002B2CF9AE}" pid="19" name="x1ye=24">
    <vt:lpwstr>GEl+l+gFKhjLbZo6klgPig/Pn0SP998gAOgoCR+ybqk4LhjYRe+HnBHDvwuqqNtvIq9C2YWlZLv4B7DXheysKdgfCtsqaBmgHgTsdnKO40rDHxVJdNArFPGpEyBrFc3yfPrEwSCz5h7A3mJBRiQ9uKsaY6dTOqKJancjPu9MbbZeoABSb7x2xDWwO54nQe9Fjhg7l2A7bTVtDE4gCqG0QH0WlmOKzi0p6kJu8uGq5UFQCeUZykJ7LQXwIWevHuJ</vt:lpwstr>
  </property>
  <property fmtid="{D5CDD505-2E9C-101B-9397-08002B2CF9AE}" pid="20" name="x1ye=25">
    <vt:lpwstr>qfTRhczRGKHajf+liiZSAHnnx6ID+XB0xFF3dONoeE+9A4a9v4WcZVUbnGVYoTX+R+OBnoDweDtM4wJk9T0AtnM6wNuBRQsceLoS44cU1JZ7TANbYzlnpOomZT1fItyRfs9nVL3bZEI0Dc0JLxf0N2hFfobx2oIFiEWpZ8XOb6NlbfgG8NYOqtMB7RjZks78mt8oaSomsQ5Au63uli/CxtyiEeK05RL8kVDsJiuHmjAaFOQcTF1PEIz3K2eJRO3</vt:lpwstr>
  </property>
  <property fmtid="{D5CDD505-2E9C-101B-9397-08002B2CF9AE}" pid="21" name="x1ye=26">
    <vt:lpwstr>EUeSTvDsk/TfJTktw2FCcLAk6Z4kYI6un4zsNIOkfJRFWBmx/BqhYhebBBe/uYP3xKSkVLERpf0fxt5vczzM1wpfXpatugflUy0gP+ZPPEodO6jgDtaUuT9PtioXGfHPRC+w6Z7eXKXifdB1rUadMCsVC4lM+Se/mlxYgEb+6Dvy0IcCb/rHTcvsakhvU9B+4jNZpOQgiRQLNTlRD58/uJ86WSwnXGJUNOa0+2MunZdxBEJCRZzK8b7QX6kwb9V</vt:lpwstr>
  </property>
  <property fmtid="{D5CDD505-2E9C-101B-9397-08002B2CF9AE}" pid="22" name="x1ye=27">
    <vt:lpwstr>bRwqK8JQHSt+clYZLayxdTqdbA1mJhbpTV07JZYAXwqv/RL6Fy9lLDhHzo7RgFpTY+aYjcjzy8PX1NBn9Q9RrEo3TTc5BxxSJFReON08B9N19Do1SFdRbALpzcNFSp9amDawqke6iUYEO9IEvezBXa8QgraKC7S8ECYGljfn0uyDIwxezmOIllCCwkuoFSMSVN+5D1d8P31ML9ZqRhCE8uhSTzbC848iv2KUugTsmkEzwgCd+xqp2zgRKtU4NrI</vt:lpwstr>
  </property>
  <property fmtid="{D5CDD505-2E9C-101B-9397-08002B2CF9AE}" pid="23" name="x1ye=28">
    <vt:lpwstr>0BhhSawdWAGoCKTxCpZBPEM4klxeELGKbx6MoJ+JN44Cka5al3C4Vf6mfvo9/F2oN5UUEAZhujTye8CrPbf4fh25Rxgex9fPAw6T14GBs5MHCuYEJB/jfsOcuyAJaQ0D7oi8LmGniMrKmwt+lutoxVe+VQ8vsHk/pGkqaQDwHLDNMqUZdwy/uHa68ddjtenX/AhDKUGwUKLzMRotMBrpOb8F6XDOFSJH7Xgg9gUxPodPYNCX8rx4KJhx89WeA8u</vt:lpwstr>
  </property>
  <property fmtid="{D5CDD505-2E9C-101B-9397-08002B2CF9AE}" pid="24" name="x1ye=29">
    <vt:lpwstr>qnwrvqQJfCL1+7cS5s5SfecwTQ4F53eoi2nzAmh7vhIEAJVAIFEp/7OSV8xzYmpgyRKTq2KUXEduzsl/1+L9Mq/xvKcAnTCtiOrZxukUQWvxqB69Soc0unHWQsgA4nhSLO0mcldMiUJuX7v/3DLIrfJpA2B8w41ygoRQ/1xe8TfMCMULbPRdmEDf64bUasb4GTx6UvDdN+lSsk2P2/sSDPH72gZNpITBywMDQ9rib1Wr0J2PuqrWMCYHOOF5t3x</vt:lpwstr>
  </property>
  <property fmtid="{D5CDD505-2E9C-101B-9397-08002B2CF9AE}" pid="25" name="x1ye=3">
    <vt:lpwstr>q21xuoMxOHLF6TYUB9KxtYrEXSu5u1U5jA0RMprEOgUN125dpcgxZdnwW6PnriaVpLxJOf3sY1DpM4pe3HcJTfK/+zdIv1W3ZVv1nmupEcP3sPHR9UlYJOY640p5Q3moj/9yJEPptevnPyWhLBGEdNdWriOVWeu3oR0Eu9Jt0CGicy1ZO5dIBI2h0pj0+OBj+KfjhIYb4RU57Gl2EShgF/jfIQDHV5EKFVkuOC/Y/p+eLV0NjPAx0lXb02QKCvX</vt:lpwstr>
  </property>
  <property fmtid="{D5CDD505-2E9C-101B-9397-08002B2CF9AE}" pid="26" name="x1ye=30">
    <vt:lpwstr>dxtv0aiRl1UmB3tLo1c0CTgeWfmTBKL1rPBWk0B1vkMFkgXJuZBwtwklefgUTOgW1Oo9R1GWR10xe9fb2fvs7t80AwmAZHQY3PtfKzuulLWXo1ocoWaowJSjCGZdb0cEnpSEkNuDnRiXDK+nRwQMBYUBIBfrI4K4d5aVbZ1M0PbYVxWtKw/Xwmx+CIk55BJ6uNISPcppL53Ks75cMv46neL/VDaxxPgH7XdfMBII0VazbqgMjWZ/xZ2rxhlG9ky</vt:lpwstr>
  </property>
  <property fmtid="{D5CDD505-2E9C-101B-9397-08002B2CF9AE}" pid="27" name="x1ye=31">
    <vt:lpwstr>wXXBCWt6pRsa6Ml5IB4xjm5tIRywzGKC+U9x4tI/hhhhgyLm8JZZGa6ylSGrtrMSkSQLX+ZS0Iyr1jMSwXu1x+Qo/rY/QKKu2g+24LxEgThYtcyAou4k/S+nSyoPxQUQNLMTNC0wBkURMcb8irkBQhpejOqKxA7vTDIE/OI0WkDF+QdsTztDSCTvvJ+H4E822stMkv3TRFytzHYCRBJHZZbjU8Yyuq58VXTt0vMm8UTUj3ByJ7K1YlC//9+Tbrm</vt:lpwstr>
  </property>
  <property fmtid="{D5CDD505-2E9C-101B-9397-08002B2CF9AE}" pid="28" name="x1ye=32">
    <vt:lpwstr>6sf8fS9Oz6US7qODM1FulvdBf7Vp/DjfjUO8JcY1VKFjItSnToQfMJcSfBkeu9kPa44K3hbcSx1Z960HYK0/IyuMCXD6LXWu9+Lv1rQs9J37WQ9ctAFO/FcNn8NThUC2f87nl22mjRXSP8lW7ljBqzNcmSeuNpCnzq0qeMqPV9oLy3PftX9bOJJB2YfGG75pfvS9e7q7/ulBwbL1G/+UiiK1JBtM6OU2+8+OsWSNPHLFg44k9xP4eGcsW+ONvz6</vt:lpwstr>
  </property>
  <property fmtid="{D5CDD505-2E9C-101B-9397-08002B2CF9AE}" pid="29" name="x1ye=33">
    <vt:lpwstr>HN1uCDohpvKqE5CHBWpsfhGQVufcuFE58bmaGTLBNhKsBJeXef/oQoR99MW8K+zhJhgQskS25pAk4krhDUWTCoRlf8mApvMfOczt7P63vBYLeH3fAfYOO1C5QsyQGd9q8Dfaxx7OBlaJWbjUsQ1Ergp8VLyIa95bHsHp4FeI5tVHrkKqQIpV12vfU0ae41ZDJvngDpmM0j7ICTWPLtS3e2QjoY4B/BsNaLVdfEdDs4mdAOTxWUQv4g/y1D7SNWD</vt:lpwstr>
  </property>
  <property fmtid="{D5CDD505-2E9C-101B-9397-08002B2CF9AE}" pid="30" name="x1ye=34">
    <vt:lpwstr>cbcKURuzeOsSZZ2HOvR77cJKQRxY44x2KnKwGsDuxonPssX6rM8aHy9RzsYMmgcLta95rGL1/6I+Gvh6Rt+tnFe6UcwY+F6V5NMwumnuQB4K6ylr5duc5HC8CYI2LCYubLBx3Uy0m9YUx1oSO57lE4gL77Wt/DlKFn0tGgwRrH8PcjYZ6wihH0zR2r05QZIc7qrB8CuqJyWJbv5H25/fHV68dX/uu85aNfhtbWikZDmWbZTC+EB2PhKTP7Uw+pQ</vt:lpwstr>
  </property>
  <property fmtid="{D5CDD505-2E9C-101B-9397-08002B2CF9AE}" pid="31" name="x1ye=35">
    <vt:lpwstr>QcYEtUP9o82uAntHrLfvmsg4NiDioobXje2pon1+dBJ7m88K26e5Zu2plabyZsOnmpu670FKYJ28psNwZq7lzK/4WLLmUlbYCOB+0Y9JhD/6o2TlZMxP29T6e6HMiAA4hZZAzd8kIPAsfBP/TuwJVtLOA9BB81F8afWJAut4DYtvbTYHKIbjkB/WevqbKeB415zgksrAI915h97FmuX3xdROZim6MiWSX7y4As7JMjjGB20GVZjD+8BLiLbQZfh</vt:lpwstr>
  </property>
  <property fmtid="{D5CDD505-2E9C-101B-9397-08002B2CF9AE}" pid="32" name="x1ye=36">
    <vt:lpwstr>kHk/83QQuqNWo75K7CgFzJ84RZTkW+gsSGyJHZKM381m0o3tryWwJF/u8yqPJXlKxZm5lWKXJ4UzzUCtbILrfLFGIessVUrLQwz7n5DO8pFp1Q8dkE0hX1RVKRl2vMzWrTQLggkQkyqxwfkMCD9CfpM2yAzcVjpJTLdHhAVwLvdDIrRP+txS53RhXG5GEOnyDQhFHhvYgBAIaOv45FwMdArlpDUG1vEDzrX956B+5AcfpTle15zysl/37N5TooZ</vt:lpwstr>
  </property>
  <property fmtid="{D5CDD505-2E9C-101B-9397-08002B2CF9AE}" pid="33" name="x1ye=37">
    <vt:lpwstr>3XFsY5UTEdChBPMEbW7xjkhAkRubU2+Dr5YNOyjeGDebWYLrW2/Dj7kEy0I0LfKZfqWvUYdein48TPwfa/rpdHEXFFo8OT7g4frafT31pxBgOHzZeOQLtdAVoin2LTditCEO6P2blAtXYs/3pLpa5JBNZXtcmcZZxJ7hbde1jg9hu5mWcF8rReWS5+iddNh72GQF350rWim2e77Oh7r4FKysm6zEkwddwIU+5lXzWAGaYzZQ+evBMhbcbjZjKxl</vt:lpwstr>
  </property>
  <property fmtid="{D5CDD505-2E9C-101B-9397-08002B2CF9AE}" pid="34" name="x1ye=38">
    <vt:lpwstr>dMUB5+P81JzKMH2p9AQYEdUq0dlzuIWWKXJz/l18GvL+aerefr+shMRkjUut4VBQUDP277HVEgOsb3m9AwXJD1S20L+c0mQxiqrta7e7UvwFKwPZQMaFadUCH81mvnjySTARCZKbQDKYSC+xhf2fYezxV0F317uw4ldJgRw9YeDKx2/uebISrziZDmPvrl9NCJkXmbA4IDUwZfuVn6Qzby5p1EaDrd50q8OabH0Ig6vcfz3wpoXF17T+5RzvpjG</vt:lpwstr>
  </property>
  <property fmtid="{D5CDD505-2E9C-101B-9397-08002B2CF9AE}" pid="35" name="x1ye=39">
    <vt:lpwstr>g7/DfUQzwWyRITVON2oX7/jqF0LUbsBpGbpUwjmtlOUMsZQjTSPG2lP4woQTvgZ/t3NvbpKpKtkyHk6y4echDVAjnU9m7pdm0cGW+J+5FU0K4zzPxLRTkrMPlhYQLTz4hbKM/dcGpJHqC08lmzww+OROBUpEoH1E+IV1WTj9LIKuIPc8e4Xj1YqTylJiXyWvQoyDEskOUaQYQtrzGG1wgDYr3WDC8Ok1tuv65Gjt7lhG47OydT6SHDy8vlyjx+i</vt:lpwstr>
  </property>
  <property fmtid="{D5CDD505-2E9C-101B-9397-08002B2CF9AE}" pid="36" name="x1ye=4">
    <vt:lpwstr>SQZCEkWy9WNgUVN7AEwj5+d1X9T99QZjf8wRwjL0ztdDbPPIrTWBpuVD3TP8HvY84Ow2TLUMFRWbPTETqssesdzb7ZVCyW+1NaqCokp+hzfBfBWvT8XKnfDgiwjBFB8c8yjzhHhRqZa+8kEsasBqpZ6+0rMxz7nxNa9zV0FHMWhDs2z5aQNZ5Iv1HrRfGUfK4ieTLDZRuM/EVPNLqLhfMdWOr7VFKIn6xKi3EO19v1b10Bb6IPaQ+4/lWWcnqKn</vt:lpwstr>
  </property>
  <property fmtid="{D5CDD505-2E9C-101B-9397-08002B2CF9AE}" pid="37" name="x1ye=40">
    <vt:lpwstr>htfacleKXst2Szz0ubvVw4jvW5tgPxVWbNj7gUFQNHmAEWRqdpQhrSbBxJ8nRHg9lgQubWDm+gL1q8gIH/tlJHCyLofk0d8xHlWhUm1B+hEck/LHvW3cX1E/G54BUOXbEuIRDL9EGT0CxWQyGUfPaYKc0CrlQx9UvTZ1+qvqd28JU4Z8B/GkCmSONkhp8xwrkx45Ok69VrR30Mc1Kv+XE4PLubDUCni6cvkIqcy0DxbBeiSxrnbEeDhHrufnBzc</vt:lpwstr>
  </property>
  <property fmtid="{D5CDD505-2E9C-101B-9397-08002B2CF9AE}" pid="38" name="x1ye=41">
    <vt:lpwstr>cw9QD4cY0BtvVrMh3CeLXXANqr16vCezmx8exEZXqy2fd0mYZIO7tUwCAuxNrlG9wY5/jhL7q/tpZq7JFLM6ksVCu4aNHSuQowWD90IeEwfvIYceK3hqrLWXQByrqwSmESxs5wHabT6x902aOmq5p+pmTbWhf3+niay07SiWuOaWFAJBV8I/euQpS5j+PZfnjaRcBCSzi0VQsVf+/w9exEC2YCjC59C0mnx4CCok09YlNFPwYB8k5a1oZR7jrQ5</vt:lpwstr>
  </property>
  <property fmtid="{D5CDD505-2E9C-101B-9397-08002B2CF9AE}" pid="39" name="x1ye=42">
    <vt:lpwstr>KZZ85ZwyVlfVYyWYFdOIZWVUgkIAUhOqdCsQd5aNEj61RiS04R6A50ZeJAEOYjxI3Q5bpNcJNFVBcCk7z1BT6P0TBp0c+W0s81ONuGQxD1plaLNV9efw5akDJ/6M+n3EaCfLXdEI/rt9qeKeQdbcEN4zJl+kZVttSPtQVOfWAzgEe5Y6BVDEUx4KplmOysLyccLnJcT1x1rDHFtzDu+qozZ6yZyrK+oBcMcHOP5I+2OLLvBkdGacsPI3cyX+xEd</vt:lpwstr>
  </property>
  <property fmtid="{D5CDD505-2E9C-101B-9397-08002B2CF9AE}" pid="40" name="x1ye=43">
    <vt:lpwstr>Nxt1UngS9s1IGrACrINYE8nhIsgqTLGkSvT+/4WZoCFivJrWyg3QgqIJzd4vNlxlarUQOhBwCVsldPTaDdYSXR4BlkYItb8AppfOJGHJFtEGusScofcGn0DCLlg/kZIJm1fZPkuo/ExoY4IrUo0m1cZTPWVNvF6M/NKlv6idPsrrnoB24eEtUws+FbMcNKjNI6adB9hWnTY+KbvxVQMxjgGidKzQPLkzB2fd/8526JV3jCIum9J62WQw+hq9tCV</vt:lpwstr>
  </property>
  <property fmtid="{D5CDD505-2E9C-101B-9397-08002B2CF9AE}" pid="41" name="x1ye=44">
    <vt:lpwstr>uKFdoChv9OL9gKZ5DUPHL6u8WRYKRmHO1Z+Dk95FhDiT7Lsva40GPlOTy1l6B2VQW3WkP4j+gyvDyyoQSQDz6hHvXlF42a6RD2vHoYeP+c29sDGhcf7wOTeH+fSSC2Yo9X171Mo97iTmw1w24a+Ye0CGBalJKeMWvuwIIaK5G5aTKCSHEVSViBcXspJ1+yYBVVrfZh2+sd/L+46mmSoxwjv6Z8PbpV1o5BHljuL3oxrOaGagh+s8kItp+JDAuG6</vt:lpwstr>
  </property>
  <property fmtid="{D5CDD505-2E9C-101B-9397-08002B2CF9AE}" pid="42" name="x1ye=45">
    <vt:lpwstr>9hVJzeT7wkIkC7/EPLiRH+9RvlBwRtunhVC1eq6NDJjW1HMj4n8U0N5V/5kg40NtLA8o7qF8SuPB1lvf0GfXuUblv+TkvFDAqPResN4Anjve3bLztJ2J5DaZmRud2V5/IVmgptnH2rZjjZxJR+M7fERjDEU7uLT7JccBFeGR7JMgdbv0FpAR9fUmkd7GAZ8e4LKrXi4tDmPg83fotCt3+sVtzOvcYGYXhSPSp+otPSbTzHHeGO77UO98eMfVIvh</vt:lpwstr>
  </property>
  <property fmtid="{D5CDD505-2E9C-101B-9397-08002B2CF9AE}" pid="43" name="x1ye=46">
    <vt:lpwstr>2g4cjze4xqa4F1Hw2D/38Rgg6jXK2pSdtbhi7NUwe01c+PABBoXUoBIBqBwrOyP8cK7CvHABXYM7SQnIWVCyuUgdPnNxYwqClX4T0UymNEaXNdGggCj4Qsd4UXtM2LMWnl5gfLsFgsobkOUh1wi/hINC3wZ5JWkrSjVRp5R8WisyshsSCMfGd/YFwr3WJu2i5sAkiTIR8iz3oCfk/hsUatRh6VbPLjHnCQXZrC1V8/Sh3dz2x3L8JWSfP4GBbtg</vt:lpwstr>
  </property>
  <property fmtid="{D5CDD505-2E9C-101B-9397-08002B2CF9AE}" pid="44" name="x1ye=47">
    <vt:lpwstr>Rnki1YPCHaPe6Qct47MIvFS0orM7sB31V/tA9eot5EWqfXNCz8tNHbRMvhDEYS3KaKW5tzQXj3ccvAu8EN92wCgzCB8scrvLcr35XMxmLfVK1wEoP9z+T3k28jYzazM9UqqSPVXAUtuIqI7dK+uB5217r+JAy9LAWXCRy8rNvU+KYvVgDkp9smo0dnzp8wp8O6ov3RkF17FkUNOQDEY9aUHySqEs1sjSPbBjyv09GzjNHiO0bk+pZ80cU2Hwgm0</vt:lpwstr>
  </property>
  <property fmtid="{D5CDD505-2E9C-101B-9397-08002B2CF9AE}" pid="45" name="x1ye=48">
    <vt:lpwstr>kPuggYOBLMoUD939uXAqBKdg1dFu4y8ULYfxy5b+Cv7EYoVN1RqdaICIy6SRPc9BVUFb4BG2L6xtyo0DU+UmtOOE36dERgyk5BmvJgpUIetFEiXXxTV6+8aeg4c/vkhSB5PinA39eHCklvJviku+AG3V3X3Jr6uLjZZRtCiFT+SbtKQEP1NnP0PmcKHFXHhfzVrC+FCuZOT607rPjVvc55V98bM8QnLpyRcSvjCd10qQi63QKCmJ/LBmtJbE8HF</vt:lpwstr>
  </property>
  <property fmtid="{D5CDD505-2E9C-101B-9397-08002B2CF9AE}" pid="46" name="x1ye=49">
    <vt:lpwstr>mYEK4cMTnJIQbjT0j2jskuszIxF2WCL1Vc9NQOu5bozHiEwCxLvQp9jLurHYKgcLPp1mHdeGKq59ygqFvh3/ru3g3szkrfvg08rPzx/oh0BOT/VV9AyYCXplf1QQss89JOZDYXAz51WkfEofsSiR4R9bUC9Po3G9Z+vlFyiLeRdqBCLLkbAuUzskIpPmmpewNClezB5RWOCfirnNtdjPgCYB+d25NyYaW3vadEbak4NO13IvVKr6sODBjNXAWgO</vt:lpwstr>
  </property>
  <property fmtid="{D5CDD505-2E9C-101B-9397-08002B2CF9AE}" pid="47" name="x1ye=5">
    <vt:lpwstr>ZeM3BJGuX63M2V88EAWjxwVvgI3ILfY2P0n1zr87uVI+E5w0GH8Qw/IjAGzfvh/zqTtoA/BIn5wVzi65ZIORirnUqftk5e5yHBkisOP76CpvjIMaZQ/DGTufqSFh+MXaQUtTEhE5MCK/u5TjC2RVdnOrbLJ5EI4eOfTvPKrDbrrlYDKHDbvmYX8NmEzcxeykVonScgHGfiZGJJxH5qMwaFt8ZDHa2DrScylg396n7q34m9/2tquXncl7CeRx4ba</vt:lpwstr>
  </property>
  <property fmtid="{D5CDD505-2E9C-101B-9397-08002B2CF9AE}" pid="48" name="x1ye=50">
    <vt:lpwstr>fxmDHV8wX1S1w6xUuuCYAvJYewaFyjRwVI8mP69/sj4B4C2woNf5+1xZ+28mvxU07SuymGhOabOIWTxlMe99q7Iw5m+rPCnli/jqFSDrfg/dDY9YnknNu9X0Ud+XYjlDlcLj7wv7t9ZLbs7ylY/FTww39rnD1eQ2+bRjR+gQ8j75ufWeQAcj97pCOGwdP4mU5wOD2/v8z4bdYTLcjYqzyfuxduHeCK8ZrCW3pDWQdBKBsrIU4Vd7YrZilUJDuHk</vt:lpwstr>
  </property>
  <property fmtid="{D5CDD505-2E9C-101B-9397-08002B2CF9AE}" pid="49" name="x1ye=51">
    <vt:lpwstr>sCHehRTAlMhPyK97t0izyuShINzfmnQwNC78QffHeKDaYst00AIa00BFJos76+lHK5Nsb0LFmKImQW/FwhfPks1tI+fcKv8l8vl8iFNF3W2vMvi7rwxnmGxLheumfD3Hw9UBSo8YY4EQUOthZSNyShjV6wM3axdUm5C79aXhBC09q+hgUaNcsJK1RJsltN5H/V74TMe02w1kRBn3HNwDZFSeVTAOQQk0DlBm6btZmM3rDzaWTmsif1MBSAxQAO2</vt:lpwstr>
  </property>
  <property fmtid="{D5CDD505-2E9C-101B-9397-08002B2CF9AE}" pid="50" name="x1ye=52">
    <vt:lpwstr>3rdeZ0IHARnnOy1GEzOy9y4qBBDPbtBQTpAuj9+WxqlfZuVfxDvg7kHlY5e/xgzA1IlIDkmOBu6zX3tKbEp9Pm3eQu5nvdkPhNyLUbcSvsTdRlP09OmxDTDR3jsIElzMbM1CYOmipPSQdYgufk142FxKMTWEdw7TkdRVpCbAmL60/txYVaU0HDDme0y0MWINIkfBhI/EO96vdFoldIYR7zftKiEcMVe+hiV0DGUYtAxfs7xLHajwEqZXZWYf89F</vt:lpwstr>
  </property>
  <property fmtid="{D5CDD505-2E9C-101B-9397-08002B2CF9AE}" pid="51" name="x1ye=53">
    <vt:lpwstr>2XbxLyJsF74sJnF7LxxY/YWTIgnQocigv1mrUoch7S5Mvho791da4w+uXYQ/qO268HsH3zp3k/A31qY+acBM2rS7o7WbQ88r2eut2IN8NNHTuz34yh8TjBgRM52/QofIwYMj4SBLl/7wsfy1VEuooFsPM21kSyGvxm4KGcHUSeyqoSohf76amUjKyvZduW3R5Dz9wJ3F7Ev0xDosRUJBjNwSb5p5VHtHGINUiqQH87C2ZbyqWHuoJqg8hUiS1P5</vt:lpwstr>
  </property>
  <property fmtid="{D5CDD505-2E9C-101B-9397-08002B2CF9AE}" pid="52" name="x1ye=54">
    <vt:lpwstr>SFV4lbG8khScj40/mM6SUbokEmYpHKjP8vh/Jn0qJOCWEg/1ClY+WjKIK6+RCBwU1VXzzt9kt8Sj4gE27VWPKXc/exz0xgz6L0TUvLkuvRoiEOGjnFWFsX9iZpZmHB7963Olt65Tuobj/FzTrBpmPntMDOD8eGwaaq/T4KVilZ6tPup+DzmyJft8fePoCt4TQQpugvQVyX1TN8M5yKTla4bX98zQj/tVjwOEV2YA/RkR/G0TJymB0sUKGpyJxwc</vt:lpwstr>
  </property>
  <property fmtid="{D5CDD505-2E9C-101B-9397-08002B2CF9AE}" pid="53" name="x1ye=55">
    <vt:lpwstr>M9oURE/mvb7ugFAo+BEiiPq+2k/wXC8rHn7FG8G02P1rz7a+vrskw779jqxAgV/HMW9obwlVxSbclymRUQxfI+WVh7URWE4CoHiyw+jyFiyGDQqLG7/uA64V5E4f7wtGNSgsPbU1iXmvc72Jw8tKBLhJA+rwY/eQwlV5Zg6srG45pw37y4PGeAoUqjKKqk9llHMMUEZoF79vK0QnS+Tfpb4mVVEQfRMwtYancCDrKtLjmn1p3Ifq2zRKEMHfPCp</vt:lpwstr>
  </property>
  <property fmtid="{D5CDD505-2E9C-101B-9397-08002B2CF9AE}" pid="54" name="x1ye=56">
    <vt:lpwstr>T7iQWgxAY7Ng5MZRTHCk3aRWeCoRR+V/0gbwe2etLQn7de/0Q1F/6Jrj/bW2iCUQJgA/gDznWL8pQ5YdTj7bLFqwOiE0+OlndbUl1Kv/r2H9tmKPoGkrPR5Wizl7jqStKYHB/ogPnB+qoLHUJP2tOa7aVlvAC0lbWEq0D4OQWuIP+0HJZIUMMhlx8pjx4ehdeSIJ376lpfBbP13HexfWfTzuCnaz9b1TJ/TV71sQl5EnquPLDoA1wLd+MQsKHB/</vt:lpwstr>
  </property>
  <property fmtid="{D5CDD505-2E9C-101B-9397-08002B2CF9AE}" pid="55" name="x1ye=57">
    <vt:lpwstr>izKnKKTfjtMQgacn4UU6iZcjFgaY8s+0S8iHP592KdivjJj0gqnKIIFqLfSVz8Bg6BV8yVpNoFOjhV9SEfCnJmhRqA4CTjPhnSUJBSANFeW4B9KmBZi6MhPpFrGSJ9JG1Ut69gK4suaJhD4cEhEsKBvQxLCgcrPt8GM8YoVZ9Z3fMAFIunU91g1Jb12a9U2Hcb48cV0GwF+WcIYGc9WdRuz8Jo/l48OTALp4fFd4eEdUb44c8u5vA+VNpjQWXzb</vt:lpwstr>
  </property>
  <property fmtid="{D5CDD505-2E9C-101B-9397-08002B2CF9AE}" pid="56" name="x1ye=58">
    <vt:lpwstr>90Qma3BYv1WJjpnITO940JAEGWoSLM1s7Xz77yuMjGE+zqvPu1OEmoMNq26+P86ImlxoLRXZXeBSsWO4P+S77bZRbv6voquL31WkQZQlsh96XWDw0o6ij7rF/Wmw+ZAUA7PC5+6a29hWwxQARhmp56k6aE/CbHPDWnHQlk3mv3yPjJG1e3sa9AULqIpBEV7TrxRyVw9WheMEsyKL6olgbZQ3tlcH5tXhH83OQm3zj8gNR+afhzDIhbfg+VjmUHY</vt:lpwstr>
  </property>
  <property fmtid="{D5CDD505-2E9C-101B-9397-08002B2CF9AE}" pid="57" name="x1ye=59">
    <vt:lpwstr>UZTpCT//1flHG8gNGWnmmRAm5Pmp2n4oNrB1IAHe03IcXO2xLjKcQv4s22aooX+/AuzflYw71OhHLOTijPArrDUn5iRTMVgfrcHyyXiC6Vvx3d944OY3Yw909tjVkAsIgUyJEAISAHT1R/y8GudjS+1KuEiLApQtnhQ5AnfO5B88gXEh9YESzfWwmmZprD1YEOWn4egSlpiTxVnPt4JfHsOwLgICOKdEYG5sP8MMDrWVVxyIBoZC9rZd5CqArhB</vt:lpwstr>
  </property>
  <property fmtid="{D5CDD505-2E9C-101B-9397-08002B2CF9AE}" pid="58" name="x1ye=6">
    <vt:lpwstr>EMju+9on8VstqoNkB537WnwT0z6yasUolDSGRyKsWs02E3Ox/OxJcHxhH+kqV50nrGfoRFxCLFCD4I2IJpnkSDkjbDWSiqh473pPgL673DAf1O4Ul6W7IQHR/cOkyV+n7QQJYn9LflbrP6hEd6+4qeSUuDCo8rkgIxCiWylHoh2RsQVe/8rgVuvYdgStxwOx0vXiUwJw/cYB16tITwTNcYCYmIeGnmLKvx6vF1yA79LjXlOsRnUk+R9qKQx/DVj</vt:lpwstr>
  </property>
  <property fmtid="{D5CDD505-2E9C-101B-9397-08002B2CF9AE}" pid="59" name="x1ye=60">
    <vt:lpwstr>Jc0byc8GXK7sTZyqSMOZKHa/P7aZ50TPxWX+FQHzSI1PTmM1Ro8R3eGADSaqkuOWnO8FqBnJjz9eFRxM+3Ay3SJP7bvJA3c4SzLgOQn8AteO5/L5KgqcIxvRi+3sTEG+tDyno9zszFRyq8a0Af1T9OYnOFQunCW8LZIqeT7K6iwVX99lUzEShlKcqQrolOsnGBty+Q56PYZfDXTRd4IDyf219iJ+b9IcWANoS9flPCJ0NIH8yg3xqfB+9yBiLJY</vt:lpwstr>
  </property>
  <property fmtid="{D5CDD505-2E9C-101B-9397-08002B2CF9AE}" pid="60" name="x1ye=61">
    <vt:lpwstr>ttQ1b5eJChu4DgJnAo0nupF2ANr1yQ7B4boMxqvjooykZDUaPYZiYRPfHCHGsLUiax4NKOSNYle/fIqqSWgf3p8det2swsQg/OG4C+vmQvvgDb6l/80goglznf+w5vrgSYbup3WjhCpra1v3SRj9Nx1MEw743ImshKi8PzZS2ZPi/bTmsp33JWQ/l24qe+vQgSpwss4lm8W4DfQMNV8135I0xtzvrqJyWCNSOiD1ysZp/qX4nPp3OzTUw3d2dxk</vt:lpwstr>
  </property>
  <property fmtid="{D5CDD505-2E9C-101B-9397-08002B2CF9AE}" pid="61" name="x1ye=62">
    <vt:lpwstr>xl/W8id7frS/YEnyFSFLlr58t1NzSKDrFTQE/yGUPDaDFwKiY5oAaxFrgFBuOVOWDlqhHo9RW+/op++Y3s6srOxt/xZQQdAGcy9RBM9SYbcnyog5y5nogdd/id6StPGFHzN20slW3vBIrTERLeXUIrN4xuZ2o/nU1CQUyUPS4yOH9zyof3uYg7awTBlW/IV+5ifT+/qiAbOvkGG1FaEH0T1LhYMoLdEvRFC8RqZGX94UoB/GCrb0jae2dA+6zXR</vt:lpwstr>
  </property>
  <property fmtid="{D5CDD505-2E9C-101B-9397-08002B2CF9AE}" pid="62" name="x1ye=63">
    <vt:lpwstr>JeZ+PrSox6fbbYcpxpA/cxTtMyyFg0J+oLmLr/6H12K3cJ/Lfdi3AkchOaE1/xXgG45RZHukMZAQ5JTVaTtrq7Sp1zxDntYDIrzHRawFdoE5bGrcRdhAWQ8qZTBaozML82CBrJx/6yIj8HMLhd3sOYfH8DFvpYDpuD39D7O9xSQcgNebERnUztLcxaP5txRi9IJnProwqTJ2fcbiL87njObxfh8LDHqk2cKvsavSXY7nErcGOOnbc+TEANT2q5q</vt:lpwstr>
  </property>
  <property fmtid="{D5CDD505-2E9C-101B-9397-08002B2CF9AE}" pid="63" name="x1ye=64">
    <vt:lpwstr>jYMJxZwvplbjjmhCSeoeCAmDKFAmRvdAS39UNZLgs42nF7DxGjTF7Gvsdkpjxvi9lfJ7mUCEX8vZKdsX+OURctf5Cu695UJ5pOsriDNt+kYnipgMA1McWJbDDv/G+cHFWmx0pLYaT9lc2jqU250Mpft8pv6wKIfVYPkNk3AGAnOx1zFMU3g19UmdwYHZ7Hqwelslj3gzheRMRwRH1J8BxecHTV+diJjqAxWBV/sayirEDowMz9HR1KPzBPhxNVj</vt:lpwstr>
  </property>
  <property fmtid="{D5CDD505-2E9C-101B-9397-08002B2CF9AE}" pid="64" name="x1ye=65">
    <vt:lpwstr>c/YWK9aBcq9CIrOTf5rZYLOkDQStpZ61ysPaFMZMbk3zZ4LROjx7fTtd95aZmev65HoRBtZox0lLy29jfoZGbZqPqZEFgd6ChJJr6i2vgi8Xq2g0k4c/60qbVWJHbb7PvsnFZjpRxGkcLZ4e/ZgwWCc/hxCj8pf4dHphpJbpWOKH0CxP5x2XY6sFdGnc8oS+3NpdzIUvhWKOZn77VPpidfMWRLsHXebs9IzY4f0lD0ivpsqPiDy5HXPNt6jtYrg</vt:lpwstr>
  </property>
  <property fmtid="{D5CDD505-2E9C-101B-9397-08002B2CF9AE}" pid="65" name="x1ye=66">
    <vt:lpwstr>5zntEtuzOA8gtBxTcafgHk0k7ORU+3JenWpIC2vJY3ZSgYQIFqCZT3SA9YDytrvw0VK8nZGCcZPLwh4tfJp8/HdHRQDPfFVlCdPhMCPYMXsRR1qhAyrKwJXIcMBJTeJUfUGjiZ/CwSJ19T1ZoxIj8E61Iu7HAxZmUSq7mkJaoku9r5ZctLgwFeXXoRhv1VcNbqDgJBGH0gCiRoibsG73B3gj395TYpE9id+eec8LH0kdLqF87h+/oyDoqR6QB8H</vt:lpwstr>
  </property>
  <property fmtid="{D5CDD505-2E9C-101B-9397-08002B2CF9AE}" pid="66" name="x1ye=67">
    <vt:lpwstr>X5X2DOb0HbgbsRLCJn7SSlY8/r4cl29cfkEofyakkCgoA/WqjOqNHCB+II/uAYQFXpTcNmyYEk9vWgIU+gVl8EoGCuGEl2F9xaIXw4DgJf8GB03vZZH0jXfJvFyRFNbz2p7wlb7GgJ0DkAh9XQJFT9761uyvbTPfHMXrweLaFAHLmBAPwAT70T3liIUmlZ+yH2duJs5ATOKpbTC0T+k8YfWGjio1n20Fv9Vyw3BnUgEPxkCW929oymWmrvnfl7K</vt:lpwstr>
  </property>
  <property fmtid="{D5CDD505-2E9C-101B-9397-08002B2CF9AE}" pid="67" name="x1ye=68">
    <vt:lpwstr>ZYGsJrM7mLadjdqyQHb8t+seZ+rf3sKFI+bx32ES8fy7rFlH7KgUrUkaGKgkIMTIwdjB5szhEeCMecJTOeMM9YSaGQMxVltcXgm7sgzKZ9AI6HfBlcAY1Cq3g9aP6TKMxjt5f2C5W2N41wBsBzXQ3VlOeD+beG8xTDYud7c/piMrxwOwg8SY97dZzJZ8W3e6nca/6Hkv5BN7U1nz+cyWPbjJM/JyQdB3tK+ZJOaBSDsGpk/jPzTZCO4ewY8r/Hq</vt:lpwstr>
  </property>
  <property fmtid="{D5CDD505-2E9C-101B-9397-08002B2CF9AE}" pid="68" name="x1ye=69">
    <vt:lpwstr>e5NDsut94mh0tEdPq0JrfG3CmosbOc8KTbXA8fsR7QBOlfdGu1q+Fu4CA2jUf8LaT1TNLmj3JX3Reu6GQ0RcQmjksP85BX+8dpdWJ58cJkcZIwgo+qBRTvA1CvSaz+hQ4UFKHTy/UIKK7mNI1Uv1U0JVt1/x8XvFjxM5ksQ2LlxOgy+xBPwcUnoRSTza9A0q2tYfDEXYOKalifLWN1LlQvPe09nqG3AaX7pMfvkRHj7N+Eyv2ae9lGqV8ar+JJP</vt:lpwstr>
  </property>
  <property fmtid="{D5CDD505-2E9C-101B-9397-08002B2CF9AE}" pid="69" name="x1ye=7">
    <vt:lpwstr>vdWLScQQwQMAruO9r/l7o2u4sw56CGw/XYmCQjcWz/63X7GTKL4ZyZ9zuj63UTCsG8DaMXCfSy60Uew023bUhXXWDfhIowjWPQZZE93Gn5uscQACr9x2NKlKSCXY2UC5MOTjxMVuY0MBfvlWuDiwNiEpNa/6JwMHxbCxJR2Bpt+G1z13oj80PwApqNOaw/kqVzviO6gqIrronXGaIPWKDfmX8aaU9rHK99A47W9c6VDl405IbdC1kI8yvTN78l5</vt:lpwstr>
  </property>
  <property fmtid="{D5CDD505-2E9C-101B-9397-08002B2CF9AE}" pid="70" name="x1ye=70">
    <vt:lpwstr>6w0EjsFArhlX/0fucAvMp5teCrY3vcQgKvzYmlHt1L0UPT3e3OsetedJtvhlWmFi32ThvqA9G5yIJOsW4EDhz2z619cc87nEem5vmy2VhCt86LTZOOo0XiVWWd5ETHMMwU2pgVJ5aD0YMgzXM+8NOlD6VdecH0nAAuwmPqAU5FdvEgY1QCHoSz9ph1gMdHTU5X6xGUgpcXcQjJ5Cs1x+zQv2zclikFpt+SI4vghjQG7vYiMGc1DyLRlsC5ZfyDH</vt:lpwstr>
  </property>
  <property fmtid="{D5CDD505-2E9C-101B-9397-08002B2CF9AE}" pid="71" name="x1ye=71">
    <vt:lpwstr>giqji+UeI5FWEeoyFCYRSqz8Zc8ZBm4Tkzzo1Z9U3QgjiFyKPDjxBOP6ZC4VcxxSW9TlOxTRMdoTxrEkcvPQ79aPc7ENkjPity4fcAukrZy9+1LN86WgI8ZLBi0yb2/ZIgyyu9hVEUSLMir9BfQCfNF7rMLGOrdY6Y/AuPFZBPzyABkHqcTOmi5WDTfaqqMBLQ8G8X4YA1M5iaXol+76FL6II8BU7uHd5g2m6f+qh3CC2wLn6lT7/tphrg5kgrc</vt:lpwstr>
  </property>
  <property fmtid="{D5CDD505-2E9C-101B-9397-08002B2CF9AE}" pid="72" name="x1ye=72">
    <vt:lpwstr>ipO+Ggwibn4ArH+bxeAD98NCEKDpxqAprHnHnIdft7yjRD4+yyG2mynLQTxY+2PSl99Li5fMzceKgUgO3WbzboWrBiAU6npUO8jI5UZltGrWflHrq2vMt/RArQ7OdS17KLb+8W0qM3ctfoLmpYwJtENGlzi6hXf9/y8TjEq8k2kInYbUA4wTUq6rA8Ir9ET7ejtrZN6ve//N3ht7nWbI0LcbIyJZsk/8PSwFDCx5xSO2yCP/iF8ttxUB74wPQ0X</vt:lpwstr>
  </property>
  <property fmtid="{D5CDD505-2E9C-101B-9397-08002B2CF9AE}" pid="73" name="x1ye=73">
    <vt:lpwstr>PZo3ugU1IFJZOPL3Q3XgbkWOUavcH68nQLRFFzWplNsFUH4iWySnCxBU6xe4Sdj0SJnzctEzEJBo/YJ6ogPjLKkWolJ/aRxxe1amkimGfHJBjS0T0Sb9qkX8jINB+76XoUAGpX6CS1EphJrUdvxFGMY8dB24vBcXnd+C3CLQh1HSxW0s6y2XOfZCsErFAqzBCfOCLALbkBzKH2pkbZF8kD6DdlXCXE6GQb2b9VNqm9QWz2kzCZQH+6tH92hzT64</vt:lpwstr>
  </property>
  <property fmtid="{D5CDD505-2E9C-101B-9397-08002B2CF9AE}" pid="74" name="x1ye=74">
    <vt:lpwstr>xQflN530wMJO0E2MnY/pF1R9GLiH2pamsaUfo9rU3PS0kShI2tBCYlkCls4TGYrV+y889ArCOWi02xrA+yO1fOaPs3bzpVpkXR0hDarK+lAQa5z1gPTQIxicVi1ixzdaa6d8ZYWZFTQfKW5sZGoixzobQHDEIpOQcl+Dq2EtpOgADzjkLJbX9G141W8pNQlIE/3+0lEQx9GlAXHsJQOn5iiqmTnugz2aFcXuNITwg+DZsCVr8fgPjf7ShTB1M/I</vt:lpwstr>
  </property>
  <property fmtid="{D5CDD505-2E9C-101B-9397-08002B2CF9AE}" pid="75" name="x1ye=75">
    <vt:lpwstr>UFezIaAk1dlAHpLPZPZX9ceGZQxP5witlV8YXPgnG6VSa4b1rKkN3ZWftTAjZLIGiiEK6iR+m3wA5+/fj0WaTtd6OLeJlzuxPJp1vx9Ltax7V9wTHpkAM8HNovBKNdGtjwOPfAY5Mhw/K5wKT/+7VYTlaC1g+scp3R0JaqB8WMxYYw1U/WZyLh1YoZX7YHqx74AkUHRSCRGIprJ7tQ7fAYl9dd40Kdrfh2TN/GTWtL+DZR57Uajy6fWTK2+bNqp</vt:lpwstr>
  </property>
  <property fmtid="{D5CDD505-2E9C-101B-9397-08002B2CF9AE}" pid="76" name="x1ye=76">
    <vt:lpwstr>kpNJn6rD8s33ZvyvoDLA7zWt6LrEV0RB4FUtyiDWxOeQx2RN8xkQZ5UVyq61TqSocP8OTaOETjKhsun+pno6NMfg+5ZYmHcQ3UiH99OjNZ4vcxW/bgU45yS6fevHPLAC+HgGUUVHPLFXRscKbHxhzF21SO4ljIY947zEd73pQFAYTv0lQVE6lxn8ggg8Y/yQzdWzXi6By8dzmGRmX/LCjw1fcb8sczq1v6EMvbNWr9Q20gx/Glu7/Ba4mHHxJ1S</vt:lpwstr>
  </property>
  <property fmtid="{D5CDD505-2E9C-101B-9397-08002B2CF9AE}" pid="77" name="x1ye=77">
    <vt:lpwstr>tUXXZkwdNRD69l4YuARSL2/mpTn/hBvgDd+XkITp6ydTtIqwuZvhWhBJ1s/0+owCPyd5hl05mTkO82chC6LSQIBptSDW9SOFHcW4NtqWKbaMbItq2gpi2puU3Cz6ZV6XRfa11u8Xb95Dl3QdE4roiP6CS2P18KzKmQvjiMEfCQSTN6BOagrl6BcK9iljlNrIOQB1TXJFcXVRyDXG8zye2VdbLYaNyqZZPURoIKsAdZfp3IgzrzjgdA1PMktF69R</vt:lpwstr>
  </property>
  <property fmtid="{D5CDD505-2E9C-101B-9397-08002B2CF9AE}" pid="78" name="x1ye=78">
    <vt:lpwstr>3Wa9m+JMNASNZGvrqe0XyD6kXMEPAi2efzX0cWjF01MAikpeB8GY5KAC86ELZCd5Ea6+HhL+r3iCkXwpAV/kM0d5gc7UYq9EMDc7QIm0S0k0CTAVuGU+GHVLCP4yb10ufgnHowADqTiyLTjoEOetpTL/FOEMChrgS1ka6z1Jy/Y5QFXXBteOKrXK6Pg8AJpITzmWRLLNnqBT4wHbPi29ZT5aOH1a6tShOYWnk/WqgchCoRpDAz8KYGTMy8+Y4GO</vt:lpwstr>
  </property>
  <property fmtid="{D5CDD505-2E9C-101B-9397-08002B2CF9AE}" pid="79" name="x1ye=79">
    <vt:lpwstr>W7KkPbJb2juJ9BhU/Yhknhw2alUPAYen+3pU+MXxUyRm0GwNL2/y+tEVG/Hwvpt7LWR9B4nObUndbSXeFWc07WfPioc0lFat5LKCFM1hgAGEJ0mSiW39lhrip+kMHV9olfYSaPRDHOtQjJHjeey7jehO02FtZefp0UhxoZvQqg7uBiduqdk/X9ECU1988MvQLQvtxO+JZUKn2FAWXVBy08EsDLtfzR/WhMuVfQddxWlua0qRHh7JHMXOQ81726K</vt:lpwstr>
  </property>
  <property fmtid="{D5CDD505-2E9C-101B-9397-08002B2CF9AE}" pid="80" name="x1ye=8">
    <vt:lpwstr>xzsBihHgXVhts2ZVxm5LN77VAUPVrWGazcUOuPF7Fqvj+VodC3Dw1wfFBlcKdIkFY0CDjM6gdV2iwhIngREwtXxFWh1e2WkX5iQF81JhL2+E557MyF76UQSjpNmgAVv0ltXlMfSejgkTkuENzqk+Ln1vxkRM0x3mX1wuBjauEA8Fp0Ys4zR9LGXzv2fLzE9Aiwqv12T/CU6Xo2BseefVIB0h0WVq2LtCpp50vnvQR3UE3Q6wKkWBdus0RkIPvw0</vt:lpwstr>
  </property>
  <property fmtid="{D5CDD505-2E9C-101B-9397-08002B2CF9AE}" pid="81" name="x1ye=80">
    <vt:lpwstr>NM2L2iui4psgIZ5ZBC2P94x9v2Cyi5yy9AG5ZfY0fYRDtbK26BQRBrR9vK0NJV3KPjBjVhxyHT7zNPBH28MfnddrOj1coxJhFTVSFERJ6SEwZPwZuw1qZOmfeFOVxUUJ5jV6QxFZe+LhyVqZ1rQbK9rnB9ga7FYyH3/LcmoLbHVfYPAT9lJl2kS/EF//0x1neGRS2klurxxzS0a3ywf2b/x/gvyhfQ/kdZdujE9L5HAuNkFAFa8M9ik7IlMd1tY</vt:lpwstr>
  </property>
  <property fmtid="{D5CDD505-2E9C-101B-9397-08002B2CF9AE}" pid="82" name="x1ye=81">
    <vt:lpwstr>MCac8OnxYhEn/OWWk8iZlNhjR9/Lpiwl0amBC9CUqXG86+J3/huwSPZR/TBfMV3wp2OpONShCy7HGRnnTwV3GcQUqdTE81pKXv8alhsdVopIy0TFniHZwgDYlh3VJeih2a65pKDnIvcUwlBtN3Pg7n8NgUDsP7ATmJj+mLYJltKy33GQOheF+eFjIhq05Y4SJp4e+KfHiqAKop5arQOZ1oMhr6asgT6ilcCRgzwsaFEKjrguDsDnLpfaSCld1ET</vt:lpwstr>
  </property>
  <property fmtid="{D5CDD505-2E9C-101B-9397-08002B2CF9AE}" pid="83" name="x1ye=82">
    <vt:lpwstr>cYtcRwdiRn/l0vaiUrnnXokrn11c4/V6yqUFvzYssS0K+NPIUOq3dg9Muh9/JvN2B5UL9nsDODW6L5/9FH6akCyy8DtNkQAhEd44LcjB5L8dOzOmdALFk3r6L4lTLV2/E07osnfL8R5SvRl62UvZR2MDB82pmawM0Fh04yQZFHK3FhiF8oj5xo9QSy/fslJhoWqfsBCYzXJZhS9PWpfk5zue6VSvBeIASlDqd+mYfbsTHCkRnX68DvvpBvglnQW</vt:lpwstr>
  </property>
  <property fmtid="{D5CDD505-2E9C-101B-9397-08002B2CF9AE}" pid="84" name="x1ye=83">
    <vt:lpwstr>LJOqwToivLhuKHhB9lIKToqt7SDZ3I1yzhsTdMZ4yVcG2fsnQS4xuzWy6QBwZ5xAsS1ZXd80aRaqveYuWJVxUoLD5y5B8DQgDZ92T1zq+QPDh0nzoVzCrobvqKSKJVAUxnXcCfTfhGIh6noyYkMaxL6r7WJ2fi6UMGX9jodPtCPJbr4OncwoJBQrzzhW1FFav7zrCBDLyBFaH/hdZUdVoZAJt0RzqIlthr5uhOejugVLMhwQhCSO3CS5/MyhMBs</vt:lpwstr>
  </property>
  <property fmtid="{D5CDD505-2E9C-101B-9397-08002B2CF9AE}" pid="85" name="x1ye=84">
    <vt:lpwstr>V/1wa3agPjFoFbWrK5CS36qa1+tltSij5urQmLCFL2nBqEn10Zp3oizKKtLNLzC3aA5TgiXoHK/E9oQMZpZTByEs8jO0UlKB5d7N/j5NJzlI9ZiR/DBoAGpb0z1mTfP6948seIDb5R3xc8JPaOsde5l8aheuV8sPI4jMcn+xtK1qxGhvETj3SJBe4fwoZT4jHBRFmAEyqjkWPPtoENvkuKI13/gzI6NRVvWL3LGxldWmVj6lx+BSIfJ1eKjDTgJ</vt:lpwstr>
  </property>
  <property fmtid="{D5CDD505-2E9C-101B-9397-08002B2CF9AE}" pid="86" name="x1ye=85">
    <vt:lpwstr>w8J0iJFOvnBXsHJ159qL1nWZqFYT2l2NPZIJT0Ye8Hxl6fBVGcJoJ4UMSfiiLVw4G9JtbiIT0S0dMrjLXhzKWQ+Pzto0Dg3zjENciBvID456IrrDEhMEmHCAUgDVVWSn3evQSBm5RvuAgF3ZIyhK+nBw1GFOWykvdPGYIHjt+QbN3K7Ee+4BFtF+XAFVNcsT6ogIYzobutRBz90jBo1ivj9SKuxOrfYFJfHLFJWWf//CpdDPlzpu9r3dy568Qco</vt:lpwstr>
  </property>
  <property fmtid="{D5CDD505-2E9C-101B-9397-08002B2CF9AE}" pid="87" name="x1ye=86">
    <vt:lpwstr>Z3cAU8qpJ3xvsWCdI/TxmpJUylBH7D/mDL02XVSiAdJrzvOV2kt+ZyWLyyrBWBSESf9OBNfmmb4xmhWs52S7i5fEVK+CNtBeHhP8GYUKS/78XzjdC1MOKp+q6XXHLmfspr9m8CX2O6QFKA7qAtQm0aK4xBvib3ROdsQkPSEkGjY+JXzjrrTYR+2MQ6Cd9d+zBi8vR5PPz0i/C9OvtZvqJ48xYToEaUPCitLx4INvWi7gJOM3P6z2DMIBzD0xmL/</vt:lpwstr>
  </property>
  <property fmtid="{D5CDD505-2E9C-101B-9397-08002B2CF9AE}" pid="88" name="x1ye=87">
    <vt:lpwstr>tbO1qdtHTTY5e1wOK2LctbqrJMNe1VccYAetit0Vfz1ApaDAjDNcZ9EQfMKEEGHscwcv3i7fr0TZAQhfUA8a4aOz/ghI1LNrB8M8Om+IZK3jFaQ6IaaIr2qi6pZbxXbY9CHisWKUQJ96VVWxm/g8wFBNM7Mla8am5eJ3HfnaRw56VTkNtVtJ2RaIRFsq4AUIJXMM1RlAN3A+MQTqh78SFTfDRt+qUjPOZUC1EfvNejxgW5aWvBA9LH2kIIRyUcf</vt:lpwstr>
  </property>
  <property fmtid="{D5CDD505-2E9C-101B-9397-08002B2CF9AE}" pid="89" name="x1ye=88">
    <vt:lpwstr>HHCMzEQeJEJ6vwmf6Y8ROVmpleFygsZKupfrAJ/uNphELCxu/4nEHWmDo7WtIkMUv4LtuSpeNciRf9acGbCjzQcfYkDtiJCKMCtHIoTtZpI3dXimwxnWRc39pMI6f4ECKnWuiKDoNtnc+qABRVvDkAsfCMy+t00En7vfMutNNpn5HJr++VD5ovb/YKHOiPXTpxkpSxjCYV9jQxu9NjS5exMPUSD38gEOZsWWtYXX6ujT3t3z7kHbHUezIx6rK1P</vt:lpwstr>
  </property>
  <property fmtid="{D5CDD505-2E9C-101B-9397-08002B2CF9AE}" pid="90" name="x1ye=89">
    <vt:lpwstr>UabhsjOqrC9xKFVvz9E/+9Dszw4MwHOp+2pVQ/LBLD5myUxodRBeBZsxj7YFS0z4DSW6Bsmb1r/qZvvuTJQUCCh1l8MI5fxEj9JpMZ5FliqCto0HzmWWMpVYTb+ODb6VgZCn0DUx+Gk6ehey6E+w7Vr74JrXZs76SQkIdMHNi66ryXaXbdvLC55JEk3sgIK4eoXZ4KIfLiPw+sMiOTbw+d0gsUXiT11x5lpuegufKhJgLAeIn87p2djrJEb1A04</vt:lpwstr>
  </property>
  <property fmtid="{D5CDD505-2E9C-101B-9397-08002B2CF9AE}" pid="91" name="x1ye=9">
    <vt:lpwstr>+QNsKbKPJ//VzAye2AjNkNhTV7KSyheI9b39puykFYa5kdqFWAfgyU9dXhElG8F27hE8NxXRAsGyo27xs8diP0ay1OAIZuFV/wG4HUJhWnq13kxSyn/tohnYeKzVl2Kyow971o/aYBiZEd3ZzTxhWPqbMdFyNQIcv9Ar5tPZ7xp+3AH3y9ZeJrYxJHhwuL0sDnFoTUoPTOPnWN5FjvEtQrAl7088+zd3hW4YRbmIfu/ZIUKiMwmnawHO3fBwbp+</vt:lpwstr>
  </property>
  <property fmtid="{D5CDD505-2E9C-101B-9397-08002B2CF9AE}" pid="92" name="x1ye=90">
    <vt:lpwstr>wq5ObyyM9GpxIrZftS2GS+d8/rsxUNJOtxJgEvwNii/G+cpaah8votJSYCY5hJX8pZYib8q773zbSGTD302D9YFyMfuGpdlv/R7M8CFuygKuLFmQLzxxujTeFlMbpnWBwNiOlg0YsJd7HpPj6Frv12Kr4drV1FHy17Hdvn5ihYtbjchoozC68p5We2M0C0vkO1TbdUX+D/B5Yt+Ilq2dy5RjghwDo7a5AaQ6j4j1Cr8kcqZ6tK8yg2OkGBAfwci</vt:lpwstr>
  </property>
  <property fmtid="{D5CDD505-2E9C-101B-9397-08002B2CF9AE}" pid="93" name="x1ye=91">
    <vt:lpwstr>Xah5+TVVfS4PfIjuuTAMcXRXhT2Pb3XdBB5vb7OR1Jb9Scq5Lrjv2PwAtVMuWNaUhLK09CvCbxuRvUz51Li2R6JcHxVE4/i/tLFhox8bX8xp6mKQ0/M7ZNseWwXGIXM8I6SlnBxkKI3qnnqVwVhu6dXA41HC1oHXSIKA7hX5GcaZhrbMZGOdqurvuarnsBrFzrpFz0ItlZdEGgmsFHASD/M91thHvuddAzyobQNGSLmTM44NzzZf1UKHiUo7f1E</vt:lpwstr>
  </property>
  <property fmtid="{D5CDD505-2E9C-101B-9397-08002B2CF9AE}" pid="94" name="x1ye=92">
    <vt:lpwstr>V3emhTRP5SPFHgY4PpkpWzRRrOA7bqQiyBkA/0WDS5HhcsjQ5R4m/u2OHw4IOKw9NaZrcCJEbD04p7fAejC1WeUymvKERgyBoeWHcgEfu8d6appBeMX5Q+7GrCkYhb+FMSKsCI+1tJXejTB0Jl09VV5snSBhDYozNQEx+eNWBgwxRaZDn9WXM8pgVNC63XIMLBgoFZugf8badEEGp4JcG74Uov33JJfMM9inha7G8IYOK33H3DOQcmKv3f7foJF</vt:lpwstr>
  </property>
  <property fmtid="{D5CDD505-2E9C-101B-9397-08002B2CF9AE}" pid="95" name="x1ye=93">
    <vt:lpwstr>u12uXMb9y4oKhiTpgYun979sblbZ+NX0NgSdxjO8X+PoFpJmLaZbMFmPLagR1cJ0AkZTaea3aMyA1GwCe4knqnBo4Gzi1dJcZb6Z7lcTyOevIjsZFAaFmnGJK1rgAkhHrQpzW8nH82OD6b3B7WVbNZa6x55n6NugYr31SW1/Qj/U9sHS2EfsWvvqr7JzyCCYU48/19Q0sRnWNMWLlTfsNkiz0gbnTw0piJN0DvB28o7GhZk7YtZ6HG46LvSMFbJ</vt:lpwstr>
  </property>
  <property fmtid="{D5CDD505-2E9C-101B-9397-08002B2CF9AE}" pid="96" name="x1ye=94">
    <vt:lpwstr>V+gXbLR267gUH6i/B0bN6hvidaECmpJ83XtB9RGA0L40pikHkZ7RmaweZM1a+YBk+aQ7YlZ3GCkotIeGJRbi4dHC9iGG7EJFp22TgAEf4+fJEhmjY20H7ic8cc2HmiazQzkAk2K/1/HvdXY+QSn83rWvPR6y15Ohlta8VQFqiDfXv93D/HwxZED/hfy/A773td8Qvc2GbJAHh8fgy18YhrmrjuhU2dYBPM9O7q67milhVp5z/haC5ul4jZf6oT+</vt:lpwstr>
  </property>
  <property fmtid="{D5CDD505-2E9C-101B-9397-08002B2CF9AE}" pid="97" name="x1ye=95">
    <vt:lpwstr>eYICDTKSqcdZ6BKxkOkCw1SiUVbFUqOy+7aSQX45onaRzMPHaVeOCz7it/r3YUg7FgpaxSd75bBkS1FwRsnYgBrHGMABUvai1TyC9T6NleFK8aKfrtR7wgOfymaMeDsO6nAGXllWO1eQ0urIkTgw3Ld1WSQ9UeiwvtAnipPA0bbplwgNQNcgk17fTDE41EiD0ItAJgPTUagPm4GutMvGMazzo+3sSe1g4dtoDvllNI4XvJUCZAoQcdpajdUMu+y</vt:lpwstr>
  </property>
  <property fmtid="{D5CDD505-2E9C-101B-9397-08002B2CF9AE}" pid="98" name="x1ye=96">
    <vt:lpwstr>3N3IqwnD6niyGmbqPZSYnZbRV6l14O78lAB0m4QR5dEBsb3vwq/lcUUanvsiiL8RLF7RYMM+0DcRKxhCpQZDmPg3ZVZS1UY/N4ALKJG9QYooAoNH8tQdpfLtuj9cPk5l7I06cjPO4ikC+nCaZeMfLlIBHprUyFoIE2OgQWvduuaobWDiC2sdju8AQ1NDp02SkrD7Rwg34ASKyj/NsmgHx6JhaDVJtmVVXFp5SYGhnsciEIUVgxIAetZJaEt8nNL</vt:lpwstr>
  </property>
  <property fmtid="{D5CDD505-2E9C-101B-9397-08002B2CF9AE}" pid="99" name="x1ye=97">
    <vt:lpwstr>WdaR43YS+Bd41uvT5NE7zBM9dUxL9FX7zcknVbwz8inHw3O89GhXlw7Dijv8/IZqrPlU2C5tE/W7y2efCn4QCx4QttJVWp7ylhHYatHAw19qoyN4PLUesaVAzJxuuDzu3w10Qj3mLaskVetEPLwwk41sDPRiZqNqVX6kQGpd9VGduwKhv+Qz/cSF4LSmH5uaJo+fBbt3H6O3CFkYLLbfZA/BbZpAQXaLyRUJ389hwNmePGGst/Oa/S1JX4uy7Nx</vt:lpwstr>
  </property>
  <property fmtid="{D5CDD505-2E9C-101B-9397-08002B2CF9AE}" pid="100" name="x1ye=98">
    <vt:lpwstr>iLbWxSkDoL2UA11cz5uCsi9ue7xM3BOhabrD6Z1xyLbojC/VfS0Sdsh+TbXfqIVbILd/YZgq5hehI4o5lRGz/niJ+WaCR7lczkVpTgg3kdl0a3H1LXRe7h4pZdCOQ/CbTUZU73GWOGACI+E0borf9rAO33cLpMctSy/Dg1qHAP3XE7OaS6Rcc3DRvCZksRcwIkOEAEexvRZtYMtintA86KIdOgG4eR1leZDnA4bVEV98LXgixjxEyiUgefkezzh</vt:lpwstr>
  </property>
  <property fmtid="{D5CDD505-2E9C-101B-9397-08002B2CF9AE}" pid="101" name="x1ye=99">
    <vt:lpwstr>P3axy1vC4AYZugbpe866tu9nf3a1MosU8PHCqJWoTt72y92JyW+YVBnAuI+oACDjtMmrhZW7NHoTSux3ou2vXEokF0DSkwhWiFsCo9/cyxpv0EEuVuCyhVxsR9ngMqEnSSoXl2+pGtS+YQ7S/4BJQX9oCBiAAA=</vt:lpwstr>
  </property>
</Properties>
</file>