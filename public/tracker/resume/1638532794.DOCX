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F6F58" w:rsidRDefault="000F6F58">
      <w:pPr>
        <w:ind w:left="-15" w:hanging="15"/>
        <w:rPr>
          <w:u w:val="single"/>
        </w:rPr>
      </w:pPr>
      <w:bookmarkStart w:id="0" w:name="DDE_LINK"/>
      <w:r>
        <w:rPr>
          <w:u w:val="single"/>
        </w:rPr>
        <w:t xml:space="preserve">                                                                                                                                                                                                                                    </w:t>
      </w:r>
    </w:p>
    <w:p w:rsidR="000F6F58" w:rsidRDefault="000F6F58">
      <w:r>
        <w:t xml:space="preserve">                                                                                                              </w:t>
      </w:r>
    </w:p>
    <w:tbl>
      <w:tblPr>
        <w:tblW w:w="10445" w:type="dxa"/>
        <w:tblInd w:w="-265" w:type="dxa"/>
        <w:tblLayout w:type="fixed"/>
        <w:tblCellMar>
          <w:left w:w="0" w:type="dxa"/>
          <w:right w:w="0" w:type="dxa"/>
        </w:tblCellMar>
        <w:tblLook w:val="0000" w:firstRow="0" w:lastRow="0" w:firstColumn="0" w:lastColumn="0" w:noHBand="0" w:noVBand="0"/>
      </w:tblPr>
      <w:tblGrid>
        <w:gridCol w:w="2080"/>
        <w:gridCol w:w="1755"/>
        <w:gridCol w:w="5820"/>
        <w:gridCol w:w="32"/>
        <w:gridCol w:w="239"/>
        <w:gridCol w:w="239"/>
        <w:gridCol w:w="239"/>
        <w:gridCol w:w="41"/>
      </w:tblGrid>
      <w:tr w:rsidR="000F6F58" w:rsidTr="005C0937">
        <w:trPr>
          <w:trHeight w:val="355"/>
        </w:trPr>
        <w:tc>
          <w:tcPr>
            <w:tcW w:w="3835" w:type="dxa"/>
            <w:gridSpan w:val="2"/>
            <w:tcBorders>
              <w:top w:val="single" w:sz="4" w:space="0" w:color="808080"/>
              <w:left w:val="single" w:sz="4" w:space="0" w:color="808080"/>
              <w:bottom w:val="single" w:sz="4" w:space="0" w:color="808080"/>
            </w:tcBorders>
            <w:shd w:val="clear" w:color="auto" w:fill="DFDFDF"/>
            <w:vAlign w:val="center"/>
          </w:tcPr>
          <w:p w:rsidR="000F6F58" w:rsidRDefault="000F6F58">
            <w:pPr>
              <w:snapToGrid w:val="0"/>
            </w:pPr>
            <w:r>
              <w:t>JAY KUMAR (MCA, Pass out 2005)</w:t>
            </w:r>
          </w:p>
        </w:tc>
        <w:tc>
          <w:tcPr>
            <w:tcW w:w="5820" w:type="dxa"/>
            <w:tcBorders>
              <w:left w:val="single" w:sz="4" w:space="0" w:color="808080"/>
            </w:tcBorders>
            <w:shd w:val="clear" w:color="auto" w:fill="auto"/>
          </w:tcPr>
          <w:p w:rsidR="000F6F58" w:rsidRDefault="000F6F58">
            <w:pPr>
              <w:snapToGrid w:val="0"/>
              <w:rPr>
                <w:sz w:val="22"/>
                <w:szCs w:val="22"/>
              </w:rPr>
            </w:pPr>
          </w:p>
        </w:tc>
        <w:tc>
          <w:tcPr>
            <w:tcW w:w="32"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41" w:type="dxa"/>
            <w:shd w:val="clear" w:color="auto" w:fill="auto"/>
          </w:tcPr>
          <w:p w:rsidR="000F6F58" w:rsidRDefault="000F6F58">
            <w:pPr>
              <w:snapToGrid w:val="0"/>
              <w:rPr>
                <w:sz w:val="21"/>
                <w:szCs w:val="21"/>
              </w:rPr>
            </w:pPr>
          </w:p>
        </w:tc>
      </w:tr>
      <w:tr w:rsidR="000F6F58" w:rsidTr="005C0937">
        <w:tblPrEx>
          <w:tblCellMar>
            <w:left w:w="108" w:type="dxa"/>
            <w:right w:w="108" w:type="dxa"/>
          </w:tblCellMar>
        </w:tblPrEx>
        <w:trPr>
          <w:cantSplit/>
          <w:trHeight w:val="288"/>
        </w:trPr>
        <w:tc>
          <w:tcPr>
            <w:tcW w:w="2080" w:type="dxa"/>
            <w:tcBorders>
              <w:top w:val="single" w:sz="4" w:space="0" w:color="C0C0C0"/>
              <w:left w:val="single" w:sz="4" w:space="0" w:color="C0C0C0"/>
              <w:bottom w:val="single" w:sz="4" w:space="0" w:color="C0C0C0"/>
            </w:tcBorders>
            <w:shd w:val="clear" w:color="auto" w:fill="F2F2F2"/>
            <w:vAlign w:val="center"/>
          </w:tcPr>
          <w:p w:rsidR="000F6F58" w:rsidRDefault="000F6F58">
            <w:pPr>
              <w:snapToGrid w:val="0"/>
              <w:rPr>
                <w:sz w:val="21"/>
                <w:szCs w:val="21"/>
              </w:rPr>
            </w:pPr>
            <w:r>
              <w:rPr>
                <w:sz w:val="21"/>
                <w:szCs w:val="21"/>
              </w:rPr>
              <w:t xml:space="preserve">Email Ids </w:t>
            </w:r>
          </w:p>
        </w:tc>
        <w:tc>
          <w:tcPr>
            <w:tcW w:w="8365" w:type="dxa"/>
            <w:gridSpan w:val="7"/>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rsidP="00A256D3">
            <w:pPr>
              <w:snapToGrid w:val="0"/>
              <w:rPr>
                <w:sz w:val="21"/>
                <w:szCs w:val="21"/>
              </w:rPr>
            </w:pPr>
            <w:r>
              <w:rPr>
                <w:sz w:val="21"/>
                <w:szCs w:val="21"/>
              </w:rPr>
              <w:t>jay29d@gmail.com ,</w:t>
            </w:r>
            <w:r w:rsidR="00A256D3">
              <w:rPr>
                <w:sz w:val="21"/>
                <w:szCs w:val="21"/>
              </w:rPr>
              <w:t xml:space="preserve"> </w:t>
            </w:r>
            <w:r>
              <w:rPr>
                <w:sz w:val="21"/>
                <w:szCs w:val="21"/>
              </w:rPr>
              <w:t xml:space="preserve"> jk29d@yahoo.com</w:t>
            </w:r>
          </w:p>
        </w:tc>
      </w:tr>
      <w:tr w:rsidR="000F6F58" w:rsidTr="005C0937">
        <w:tblPrEx>
          <w:tblCellMar>
            <w:left w:w="108" w:type="dxa"/>
            <w:right w:w="108" w:type="dxa"/>
          </w:tblCellMar>
        </w:tblPrEx>
        <w:trPr>
          <w:cantSplit/>
          <w:trHeight w:val="288"/>
        </w:trPr>
        <w:tc>
          <w:tcPr>
            <w:tcW w:w="2080" w:type="dxa"/>
            <w:tcBorders>
              <w:left w:val="single" w:sz="4" w:space="0" w:color="C0C0C0"/>
              <w:bottom w:val="single" w:sz="4" w:space="0" w:color="C0C0C0"/>
            </w:tcBorders>
            <w:shd w:val="clear" w:color="auto" w:fill="F2F2F2"/>
            <w:vAlign w:val="center"/>
          </w:tcPr>
          <w:p w:rsidR="000F6F58" w:rsidRDefault="000F6F58">
            <w:pPr>
              <w:snapToGrid w:val="0"/>
              <w:rPr>
                <w:rFonts w:cs="Tahoma"/>
                <w:sz w:val="21"/>
                <w:szCs w:val="21"/>
              </w:rPr>
            </w:pPr>
            <w:r>
              <w:rPr>
                <w:rFonts w:cs="Tahoma"/>
                <w:sz w:val="21"/>
                <w:szCs w:val="21"/>
              </w:rPr>
              <w:t>Contact</w:t>
            </w:r>
          </w:p>
        </w:tc>
        <w:tc>
          <w:tcPr>
            <w:tcW w:w="836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 xml:space="preserve">+919997641225 </w:t>
            </w:r>
          </w:p>
        </w:tc>
      </w:tr>
      <w:tr w:rsidR="000F6F58" w:rsidTr="005C0937">
        <w:tblPrEx>
          <w:tblCellMar>
            <w:left w:w="108" w:type="dxa"/>
            <w:right w:w="108" w:type="dxa"/>
          </w:tblCellMar>
        </w:tblPrEx>
        <w:trPr>
          <w:cantSplit/>
          <w:trHeight w:val="288"/>
        </w:trPr>
        <w:tc>
          <w:tcPr>
            <w:tcW w:w="2080" w:type="dxa"/>
            <w:tcBorders>
              <w:left w:val="single" w:sz="4" w:space="0" w:color="C0C0C0"/>
              <w:bottom w:val="single" w:sz="4" w:space="0" w:color="C0C0C0"/>
            </w:tcBorders>
            <w:shd w:val="clear" w:color="auto" w:fill="F2F2F2"/>
            <w:vAlign w:val="center"/>
          </w:tcPr>
          <w:p w:rsidR="000F6F58" w:rsidRDefault="000F6F58">
            <w:pPr>
              <w:snapToGrid w:val="0"/>
              <w:rPr>
                <w:sz w:val="21"/>
                <w:szCs w:val="21"/>
              </w:rPr>
            </w:pPr>
            <w:r>
              <w:rPr>
                <w:sz w:val="21"/>
                <w:szCs w:val="21"/>
              </w:rPr>
              <w:t>Address</w:t>
            </w:r>
          </w:p>
        </w:tc>
        <w:tc>
          <w:tcPr>
            <w:tcW w:w="8365" w:type="dxa"/>
            <w:gridSpan w:val="7"/>
            <w:tcBorders>
              <w:left w:val="single" w:sz="4" w:space="0" w:color="C0C0C0"/>
              <w:bottom w:val="single" w:sz="4" w:space="0" w:color="C0C0C0"/>
              <w:right w:val="single" w:sz="4" w:space="0" w:color="C0C0C0"/>
            </w:tcBorders>
            <w:shd w:val="clear" w:color="auto" w:fill="auto"/>
            <w:vAlign w:val="center"/>
          </w:tcPr>
          <w:p w:rsidR="00CD3791" w:rsidRDefault="00CD3791">
            <w:pPr>
              <w:snapToGrid w:val="0"/>
              <w:rPr>
                <w:sz w:val="21"/>
                <w:szCs w:val="21"/>
              </w:rPr>
            </w:pPr>
            <w:r>
              <w:rPr>
                <w:sz w:val="21"/>
                <w:szCs w:val="21"/>
              </w:rPr>
              <w:t xml:space="preserve">C/o  Mr. </w:t>
            </w:r>
            <w:r w:rsidR="009A50A8">
              <w:rPr>
                <w:sz w:val="21"/>
                <w:szCs w:val="21"/>
              </w:rPr>
              <w:t xml:space="preserve">G S Luthara </w:t>
            </w:r>
          </w:p>
          <w:p w:rsidR="000F6F58" w:rsidRDefault="009A50A8" w:rsidP="000A7503">
            <w:pPr>
              <w:snapToGrid w:val="0"/>
              <w:rPr>
                <w:sz w:val="21"/>
                <w:szCs w:val="21"/>
              </w:rPr>
            </w:pPr>
            <w:r>
              <w:rPr>
                <w:sz w:val="21"/>
                <w:szCs w:val="21"/>
              </w:rPr>
              <w:t>87/</w:t>
            </w:r>
            <w:r w:rsidR="008A59A5">
              <w:rPr>
                <w:sz w:val="21"/>
                <w:szCs w:val="21"/>
              </w:rPr>
              <w:t>46</w:t>
            </w:r>
            <w:r w:rsidR="00724900">
              <w:rPr>
                <w:sz w:val="21"/>
                <w:szCs w:val="21"/>
              </w:rPr>
              <w:t xml:space="preserve">, </w:t>
            </w:r>
            <w:r>
              <w:rPr>
                <w:sz w:val="21"/>
                <w:szCs w:val="21"/>
              </w:rPr>
              <w:t xml:space="preserve">Tyagi Road, </w:t>
            </w:r>
            <w:r w:rsidR="000F6F58">
              <w:rPr>
                <w:sz w:val="21"/>
                <w:szCs w:val="21"/>
              </w:rPr>
              <w:t>Dehradun (Uttarakhnad)</w:t>
            </w:r>
          </w:p>
        </w:tc>
      </w:tr>
    </w:tbl>
    <w:p w:rsidR="000F6F58" w:rsidRDefault="000F6F58"/>
    <w:p w:rsidR="00066A99" w:rsidRDefault="00066A99"/>
    <w:p w:rsidR="000F6F58" w:rsidRDefault="000F6F58">
      <w:pPr>
        <w:rPr>
          <w:rFonts w:ascii="Verdana" w:hAnsi="Verdana"/>
          <w:sz w:val="21"/>
          <w:szCs w:val="21"/>
        </w:rPr>
      </w:pPr>
    </w:p>
    <w:tbl>
      <w:tblPr>
        <w:tblW w:w="10445" w:type="dxa"/>
        <w:tblInd w:w="-265" w:type="dxa"/>
        <w:tblLayout w:type="fixed"/>
        <w:tblCellMar>
          <w:left w:w="0" w:type="dxa"/>
          <w:right w:w="0" w:type="dxa"/>
        </w:tblCellMar>
        <w:tblLook w:val="0000" w:firstRow="0" w:lastRow="0" w:firstColumn="0" w:lastColumn="0" w:noHBand="0" w:noVBand="0"/>
      </w:tblPr>
      <w:tblGrid>
        <w:gridCol w:w="2725"/>
        <w:gridCol w:w="6930"/>
        <w:gridCol w:w="32"/>
        <w:gridCol w:w="239"/>
        <w:gridCol w:w="239"/>
        <w:gridCol w:w="239"/>
        <w:gridCol w:w="41"/>
      </w:tblGrid>
      <w:tr w:rsidR="000F6F58" w:rsidTr="005C0937">
        <w:trPr>
          <w:trHeight w:val="280"/>
        </w:trPr>
        <w:tc>
          <w:tcPr>
            <w:tcW w:w="2725" w:type="dxa"/>
            <w:tcBorders>
              <w:top w:val="single" w:sz="4" w:space="0" w:color="808080"/>
              <w:left w:val="single" w:sz="4" w:space="0" w:color="808080"/>
              <w:bottom w:val="single" w:sz="4" w:space="0" w:color="808080"/>
            </w:tcBorders>
            <w:shd w:val="clear" w:color="auto" w:fill="DFDFDF"/>
            <w:vAlign w:val="center"/>
          </w:tcPr>
          <w:p w:rsidR="000F6F58" w:rsidRDefault="000F6F58">
            <w:pPr>
              <w:snapToGrid w:val="0"/>
              <w:rPr>
                <w:b/>
                <w:bCs/>
                <w:sz w:val="22"/>
                <w:szCs w:val="22"/>
              </w:rPr>
            </w:pPr>
            <w:r>
              <w:rPr>
                <w:b/>
                <w:bCs/>
                <w:sz w:val="21"/>
                <w:szCs w:val="21"/>
              </w:rPr>
              <w:t>Objective</w:t>
            </w:r>
            <w:r>
              <w:rPr>
                <w:b/>
                <w:bCs/>
                <w:sz w:val="22"/>
                <w:szCs w:val="22"/>
              </w:rPr>
              <w:t xml:space="preserve">: </w:t>
            </w:r>
          </w:p>
        </w:tc>
        <w:tc>
          <w:tcPr>
            <w:tcW w:w="6930" w:type="dxa"/>
            <w:tcBorders>
              <w:left w:val="single" w:sz="4" w:space="0" w:color="808080"/>
            </w:tcBorders>
            <w:shd w:val="clear" w:color="auto" w:fill="auto"/>
          </w:tcPr>
          <w:p w:rsidR="000F6F58" w:rsidRDefault="000F6F58">
            <w:pPr>
              <w:snapToGrid w:val="0"/>
              <w:rPr>
                <w:rFonts w:ascii="Verdana" w:hAnsi="Verdana"/>
                <w:b/>
                <w:sz w:val="22"/>
                <w:szCs w:val="22"/>
                <w:u w:val="single"/>
              </w:rPr>
            </w:pPr>
          </w:p>
        </w:tc>
        <w:tc>
          <w:tcPr>
            <w:tcW w:w="32"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239" w:type="dxa"/>
            <w:shd w:val="clear" w:color="auto" w:fill="auto"/>
          </w:tcPr>
          <w:p w:rsidR="000F6F58" w:rsidRDefault="000F6F58">
            <w:pPr>
              <w:snapToGrid w:val="0"/>
              <w:rPr>
                <w:sz w:val="22"/>
                <w:szCs w:val="22"/>
              </w:rPr>
            </w:pPr>
          </w:p>
        </w:tc>
        <w:tc>
          <w:tcPr>
            <w:tcW w:w="41" w:type="dxa"/>
            <w:shd w:val="clear" w:color="auto" w:fill="auto"/>
          </w:tcPr>
          <w:p w:rsidR="000F6F58" w:rsidRDefault="000F6F58">
            <w:pPr>
              <w:snapToGrid w:val="0"/>
              <w:rPr>
                <w:sz w:val="21"/>
                <w:szCs w:val="21"/>
              </w:rPr>
            </w:pPr>
          </w:p>
        </w:tc>
      </w:tr>
      <w:tr w:rsidR="000F6F58" w:rsidTr="005C0937">
        <w:tblPrEx>
          <w:tblCellMar>
            <w:left w:w="108" w:type="dxa"/>
            <w:right w:w="108" w:type="dxa"/>
          </w:tblCellMar>
        </w:tblPrEx>
        <w:trPr>
          <w:cantSplit/>
          <w:trHeight w:val="863"/>
        </w:trPr>
        <w:tc>
          <w:tcPr>
            <w:tcW w:w="10445" w:type="dxa"/>
            <w:gridSpan w:val="7"/>
            <w:tcBorders>
              <w:top w:val="single" w:sz="4" w:space="0" w:color="C0C0C0"/>
              <w:left w:val="single" w:sz="4" w:space="0" w:color="C0C0C0"/>
              <w:bottom w:val="single" w:sz="4" w:space="0" w:color="808080"/>
              <w:right w:val="single" w:sz="4" w:space="0" w:color="C0C0C0"/>
            </w:tcBorders>
            <w:shd w:val="clear" w:color="auto" w:fill="auto"/>
            <w:vAlign w:val="center"/>
          </w:tcPr>
          <w:p w:rsidR="000F6F58" w:rsidRDefault="000F6F58">
            <w:pPr>
              <w:snapToGrid w:val="0"/>
              <w:rPr>
                <w:sz w:val="21"/>
                <w:szCs w:val="21"/>
              </w:rPr>
            </w:pPr>
            <w:r>
              <w:rPr>
                <w:sz w:val="21"/>
                <w:szCs w:val="21"/>
              </w:rPr>
              <w:t>To develop my career in the field of software development where I will contribute quality ideas and work for an organization where there is an ample scope for individual as well as organization growth in Software Design and Development.</w:t>
            </w:r>
          </w:p>
          <w:p w:rsidR="000F6F58" w:rsidRDefault="000F6F58">
            <w:pPr>
              <w:ind w:left="432"/>
              <w:rPr>
                <w:rFonts w:ascii="Verdana" w:hAnsi="Verdana"/>
                <w:sz w:val="22"/>
                <w:szCs w:val="22"/>
              </w:rPr>
            </w:pPr>
          </w:p>
        </w:tc>
      </w:tr>
    </w:tbl>
    <w:p w:rsidR="000F6F58" w:rsidRDefault="000F6F58"/>
    <w:p w:rsidR="00066A99" w:rsidRDefault="00066A99">
      <w:bookmarkStart w:id="1" w:name="_GoBack"/>
      <w:bookmarkEnd w:id="1"/>
    </w:p>
    <w:p w:rsidR="000F6F58" w:rsidRDefault="000F6F58">
      <w:pPr>
        <w:rPr>
          <w:sz w:val="21"/>
          <w:szCs w:val="21"/>
        </w:rPr>
      </w:pPr>
    </w:p>
    <w:tbl>
      <w:tblPr>
        <w:tblW w:w="10262" w:type="dxa"/>
        <w:tblInd w:w="-278" w:type="dxa"/>
        <w:tblLayout w:type="fixed"/>
        <w:tblCellMar>
          <w:left w:w="0" w:type="dxa"/>
          <w:right w:w="0" w:type="dxa"/>
        </w:tblCellMar>
        <w:tblLook w:val="0000" w:firstRow="0" w:lastRow="0" w:firstColumn="0" w:lastColumn="0" w:noHBand="0" w:noVBand="0"/>
      </w:tblPr>
      <w:tblGrid>
        <w:gridCol w:w="9602"/>
        <w:gridCol w:w="25"/>
        <w:gridCol w:w="83"/>
        <w:gridCol w:w="34"/>
        <w:gridCol w:w="249"/>
        <w:gridCol w:w="243"/>
        <w:gridCol w:w="6"/>
        <w:gridCol w:w="20"/>
      </w:tblGrid>
      <w:tr w:rsidR="000F6F58" w:rsidTr="00FA44A4">
        <w:trPr>
          <w:trHeight w:val="240"/>
        </w:trPr>
        <w:tc>
          <w:tcPr>
            <w:tcW w:w="9602" w:type="dxa"/>
            <w:tcBorders>
              <w:top w:val="single" w:sz="4" w:space="0" w:color="808080"/>
              <w:left w:val="single" w:sz="4" w:space="0" w:color="808080"/>
              <w:bottom w:val="single" w:sz="4" w:space="0" w:color="808080"/>
            </w:tcBorders>
            <w:shd w:val="clear" w:color="auto" w:fill="DFDFDF"/>
            <w:vAlign w:val="center"/>
          </w:tcPr>
          <w:p w:rsidR="000F6F58" w:rsidRDefault="000F6F58" w:rsidP="00FA44A4">
            <w:pPr>
              <w:snapToGrid w:val="0"/>
              <w:ind w:right="-733"/>
              <w:rPr>
                <w:sz w:val="22"/>
                <w:szCs w:val="22"/>
              </w:rPr>
            </w:pPr>
            <w:r>
              <w:rPr>
                <w:b/>
                <w:bCs/>
                <w:sz w:val="21"/>
                <w:szCs w:val="21"/>
              </w:rPr>
              <w:t xml:space="preserve">Total </w:t>
            </w:r>
            <w:r w:rsidR="00883F67">
              <w:rPr>
                <w:b/>
                <w:bCs/>
                <w:sz w:val="21"/>
                <w:szCs w:val="21"/>
              </w:rPr>
              <w:t xml:space="preserve">IT </w:t>
            </w:r>
            <w:r>
              <w:rPr>
                <w:b/>
                <w:bCs/>
                <w:sz w:val="21"/>
                <w:szCs w:val="21"/>
              </w:rPr>
              <w:t>Experience</w:t>
            </w:r>
            <w:r>
              <w:rPr>
                <w:sz w:val="22"/>
                <w:szCs w:val="22"/>
              </w:rPr>
              <w:t xml:space="preserve">: </w:t>
            </w:r>
            <w:r w:rsidR="00BC0BBC">
              <w:rPr>
                <w:b/>
                <w:sz w:val="22"/>
                <w:szCs w:val="22"/>
              </w:rPr>
              <w:t>7.</w:t>
            </w:r>
            <w:r w:rsidR="00B0499F">
              <w:rPr>
                <w:b/>
                <w:sz w:val="22"/>
                <w:szCs w:val="22"/>
              </w:rPr>
              <w:t>4</w:t>
            </w:r>
            <w:r w:rsidR="00BC0BBC">
              <w:rPr>
                <w:b/>
                <w:sz w:val="22"/>
                <w:szCs w:val="22"/>
              </w:rPr>
              <w:t xml:space="preserve"> </w:t>
            </w:r>
            <w:r w:rsidR="0097068D">
              <w:rPr>
                <w:b/>
                <w:sz w:val="22"/>
                <w:szCs w:val="22"/>
              </w:rPr>
              <w:t xml:space="preserve"> </w:t>
            </w:r>
            <w:r w:rsidR="0097068D" w:rsidRPr="002B53F6">
              <w:rPr>
                <w:sz w:val="22"/>
                <w:szCs w:val="22"/>
              </w:rPr>
              <w:t>Years</w:t>
            </w:r>
            <w:r w:rsidR="0097068D">
              <w:rPr>
                <w:b/>
                <w:bCs/>
                <w:sz w:val="21"/>
                <w:szCs w:val="21"/>
              </w:rPr>
              <w:t xml:space="preserve"> </w:t>
            </w:r>
            <w:r w:rsidR="00112AF2">
              <w:rPr>
                <w:b/>
                <w:bCs/>
                <w:sz w:val="21"/>
                <w:szCs w:val="21"/>
              </w:rPr>
              <w:t xml:space="preserve"> </w:t>
            </w:r>
            <w:r w:rsidR="0097068D">
              <w:rPr>
                <w:sz w:val="22"/>
                <w:szCs w:val="22"/>
              </w:rPr>
              <w:t>in</w:t>
            </w:r>
            <w:r>
              <w:rPr>
                <w:sz w:val="22"/>
                <w:szCs w:val="22"/>
              </w:rPr>
              <w:t xml:space="preserve"> </w:t>
            </w:r>
            <w:r w:rsidR="00112AF2">
              <w:rPr>
                <w:sz w:val="22"/>
                <w:szCs w:val="22"/>
              </w:rPr>
              <w:t xml:space="preserve"> </w:t>
            </w:r>
            <w:r w:rsidRPr="00190C09">
              <w:rPr>
                <w:b/>
                <w:sz w:val="22"/>
                <w:szCs w:val="22"/>
              </w:rPr>
              <w:t>Java/</w:t>
            </w:r>
            <w:r w:rsidR="0097068D" w:rsidRPr="00190C09">
              <w:rPr>
                <w:b/>
                <w:sz w:val="22"/>
                <w:szCs w:val="22"/>
              </w:rPr>
              <w:t>J2ee</w:t>
            </w:r>
            <w:r w:rsidR="0097068D">
              <w:rPr>
                <w:sz w:val="22"/>
                <w:szCs w:val="22"/>
              </w:rPr>
              <w:t xml:space="preserve"> [</w:t>
            </w:r>
            <w:r w:rsidR="00EF2D7B">
              <w:rPr>
                <w:sz w:val="22"/>
                <w:szCs w:val="22"/>
              </w:rPr>
              <w:t xml:space="preserve"> </w:t>
            </w:r>
            <w:r w:rsidR="00BC0BBC">
              <w:rPr>
                <w:b/>
                <w:sz w:val="22"/>
                <w:szCs w:val="22"/>
              </w:rPr>
              <w:t xml:space="preserve">6. </w:t>
            </w:r>
            <w:r w:rsidR="00B0499F">
              <w:rPr>
                <w:b/>
                <w:sz w:val="22"/>
                <w:szCs w:val="22"/>
              </w:rPr>
              <w:t>6</w:t>
            </w:r>
            <w:r w:rsidR="00BC0BBC">
              <w:rPr>
                <w:b/>
                <w:sz w:val="22"/>
                <w:szCs w:val="22"/>
              </w:rPr>
              <w:t xml:space="preserve"> </w:t>
            </w:r>
            <w:r w:rsidR="00EF2D7B" w:rsidRPr="00EF2D7B">
              <w:rPr>
                <w:b/>
                <w:sz w:val="22"/>
                <w:szCs w:val="22"/>
              </w:rPr>
              <w:t xml:space="preserve"> </w:t>
            </w:r>
            <w:r w:rsidR="00FC6BFE" w:rsidRPr="00FC6BFE">
              <w:rPr>
                <w:b/>
                <w:sz w:val="22"/>
                <w:szCs w:val="22"/>
              </w:rPr>
              <w:t>Years</w:t>
            </w:r>
            <w:r w:rsidR="00FC6BFE" w:rsidRPr="00FC6BFE">
              <w:rPr>
                <w:sz w:val="22"/>
                <w:szCs w:val="22"/>
              </w:rPr>
              <w:t xml:space="preserve"> in Development</w:t>
            </w:r>
            <w:r w:rsidR="00FC6BFE">
              <w:rPr>
                <w:b/>
                <w:sz w:val="22"/>
                <w:szCs w:val="22"/>
              </w:rPr>
              <w:t xml:space="preserve"> &amp; 10 Months  </w:t>
            </w:r>
            <w:r w:rsidR="00FC6BFE" w:rsidRPr="00FC6BFE">
              <w:rPr>
                <w:sz w:val="22"/>
                <w:szCs w:val="22"/>
              </w:rPr>
              <w:t xml:space="preserve">in </w:t>
            </w:r>
            <w:r w:rsidR="00134A5B">
              <w:rPr>
                <w:sz w:val="22"/>
                <w:szCs w:val="22"/>
              </w:rPr>
              <w:t xml:space="preserve">S/w </w:t>
            </w:r>
            <w:r w:rsidR="00FC6BFE" w:rsidRPr="00FC6BFE">
              <w:rPr>
                <w:sz w:val="22"/>
                <w:szCs w:val="22"/>
              </w:rPr>
              <w:t>Support</w:t>
            </w:r>
            <w:r w:rsidR="00FC6BFE">
              <w:rPr>
                <w:b/>
                <w:sz w:val="22"/>
                <w:szCs w:val="22"/>
              </w:rPr>
              <w:t xml:space="preserve"> </w:t>
            </w:r>
            <w:r w:rsidR="00A9725D">
              <w:rPr>
                <w:sz w:val="22"/>
                <w:szCs w:val="22"/>
              </w:rPr>
              <w:t>]</w:t>
            </w:r>
          </w:p>
        </w:tc>
        <w:tc>
          <w:tcPr>
            <w:tcW w:w="25" w:type="dxa"/>
            <w:tcBorders>
              <w:left w:val="single" w:sz="4" w:space="0" w:color="808080"/>
            </w:tcBorders>
            <w:shd w:val="clear" w:color="auto" w:fill="auto"/>
          </w:tcPr>
          <w:p w:rsidR="000F6F58" w:rsidRDefault="000F6F58">
            <w:pPr>
              <w:snapToGrid w:val="0"/>
              <w:rPr>
                <w:b/>
                <w:sz w:val="21"/>
                <w:szCs w:val="21"/>
                <w:u w:val="single"/>
              </w:rPr>
            </w:pPr>
          </w:p>
        </w:tc>
        <w:tc>
          <w:tcPr>
            <w:tcW w:w="83" w:type="dxa"/>
            <w:shd w:val="clear" w:color="auto" w:fill="auto"/>
          </w:tcPr>
          <w:p w:rsidR="000F6F58" w:rsidRDefault="000F6F58" w:rsidP="00D479C8">
            <w:pPr>
              <w:snapToGrid w:val="0"/>
              <w:ind w:right="-487"/>
              <w:rPr>
                <w:sz w:val="22"/>
                <w:szCs w:val="22"/>
              </w:rPr>
            </w:pPr>
          </w:p>
        </w:tc>
        <w:tc>
          <w:tcPr>
            <w:tcW w:w="34" w:type="dxa"/>
            <w:shd w:val="clear" w:color="auto" w:fill="auto"/>
          </w:tcPr>
          <w:p w:rsidR="000F6F58" w:rsidRDefault="000F6F58">
            <w:pPr>
              <w:snapToGrid w:val="0"/>
              <w:rPr>
                <w:rFonts w:ascii="Bitstream Charter" w:eastAsia="Bitstream Charter" w:hAnsi="Bitstream Charter" w:cs="Bitstream Charter"/>
                <w:sz w:val="22"/>
                <w:szCs w:val="22"/>
              </w:rPr>
            </w:pPr>
          </w:p>
        </w:tc>
        <w:tc>
          <w:tcPr>
            <w:tcW w:w="249" w:type="dxa"/>
            <w:shd w:val="clear" w:color="auto" w:fill="auto"/>
          </w:tcPr>
          <w:p w:rsidR="000F6F58" w:rsidRDefault="000F6F58">
            <w:pPr>
              <w:snapToGrid w:val="0"/>
              <w:rPr>
                <w:rFonts w:ascii="Bitstream Charter" w:eastAsia="Bitstream Charter" w:hAnsi="Bitstream Charter" w:cs="Bitstream Charter"/>
                <w:sz w:val="22"/>
                <w:szCs w:val="22"/>
              </w:rPr>
            </w:pPr>
          </w:p>
        </w:tc>
        <w:tc>
          <w:tcPr>
            <w:tcW w:w="249" w:type="dxa"/>
            <w:gridSpan w:val="2"/>
            <w:shd w:val="clear" w:color="auto" w:fill="auto"/>
          </w:tcPr>
          <w:p w:rsidR="000F6F58" w:rsidRDefault="000F6F58">
            <w:pPr>
              <w:snapToGrid w:val="0"/>
              <w:rPr>
                <w:rFonts w:ascii="Bitstream Charter" w:eastAsia="Bitstream Charter" w:hAnsi="Bitstream Charter" w:cs="Bitstream Charter"/>
                <w:sz w:val="22"/>
                <w:szCs w:val="22"/>
              </w:rPr>
            </w:pPr>
          </w:p>
        </w:tc>
        <w:tc>
          <w:tcPr>
            <w:tcW w:w="20" w:type="dxa"/>
            <w:shd w:val="clear" w:color="auto" w:fill="auto"/>
          </w:tcPr>
          <w:p w:rsidR="000F6F58" w:rsidRDefault="000F6F58">
            <w:pPr>
              <w:snapToGrid w:val="0"/>
              <w:rPr>
                <w:rFonts w:eastAsia="Bitstream Charter"/>
                <w:sz w:val="21"/>
                <w:szCs w:val="21"/>
              </w:rPr>
            </w:pPr>
          </w:p>
        </w:tc>
      </w:tr>
      <w:tr w:rsidR="000F6F58" w:rsidTr="00FA44A4">
        <w:tblPrEx>
          <w:tblCellMar>
            <w:left w:w="108" w:type="dxa"/>
            <w:right w:w="108" w:type="dxa"/>
          </w:tblCellMar>
        </w:tblPrEx>
        <w:trPr>
          <w:gridAfter w:val="2"/>
          <w:wAfter w:w="26" w:type="dxa"/>
          <w:cantSplit/>
          <w:trHeight w:val="793"/>
        </w:trPr>
        <w:tc>
          <w:tcPr>
            <w:tcW w:w="10236" w:type="dxa"/>
            <w:gridSpan w:val="6"/>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eastAsia="Bitstream Charter"/>
                <w:sz w:val="21"/>
                <w:szCs w:val="21"/>
              </w:rPr>
            </w:pPr>
            <w:r>
              <w:rPr>
                <w:rFonts w:eastAsia="Bitstream Charter"/>
                <w:sz w:val="21"/>
                <w:szCs w:val="21"/>
              </w:rPr>
              <w:t xml:space="preserve">•Presently working with </w:t>
            </w:r>
            <w:r>
              <w:rPr>
                <w:rFonts w:eastAsia="Bitstream Charter"/>
                <w:b/>
                <w:bCs/>
                <w:sz w:val="21"/>
                <w:szCs w:val="21"/>
              </w:rPr>
              <w:t>TechInfiniti</w:t>
            </w:r>
            <w:r w:rsidR="0079518C">
              <w:rPr>
                <w:rFonts w:eastAsia="Bitstream Charter"/>
                <w:b/>
                <w:bCs/>
                <w:sz w:val="21"/>
                <w:szCs w:val="21"/>
              </w:rPr>
              <w:t xml:space="preserve"> InfoSolutions Pvt</w:t>
            </w:r>
            <w:r>
              <w:rPr>
                <w:rFonts w:eastAsia="Bitstream Charter"/>
                <w:b/>
                <w:bCs/>
                <w:sz w:val="21"/>
                <w:szCs w:val="21"/>
              </w:rPr>
              <w:t>. Ltd.</w:t>
            </w:r>
            <w:r w:rsidR="0079518C">
              <w:rPr>
                <w:rFonts w:eastAsia="Bitstream Charter"/>
                <w:b/>
                <w:bCs/>
                <w:sz w:val="21"/>
                <w:szCs w:val="21"/>
              </w:rPr>
              <w:t>,</w:t>
            </w:r>
            <w:r>
              <w:rPr>
                <w:rFonts w:eastAsia="Bitstream Charter"/>
                <w:b/>
                <w:bCs/>
                <w:sz w:val="21"/>
                <w:szCs w:val="21"/>
              </w:rPr>
              <w:t xml:space="preserve"> </w:t>
            </w:r>
            <w:r>
              <w:rPr>
                <w:rFonts w:eastAsia="Bitstream Charter"/>
                <w:sz w:val="21"/>
                <w:szCs w:val="21"/>
              </w:rPr>
              <w:t xml:space="preserve">Dehradun </w:t>
            </w:r>
            <w:r w:rsidR="00CC6A4F">
              <w:rPr>
                <w:rFonts w:eastAsia="Bitstream Charter"/>
                <w:sz w:val="21"/>
                <w:szCs w:val="21"/>
              </w:rPr>
              <w:t>from</w:t>
            </w:r>
            <w:r>
              <w:rPr>
                <w:rFonts w:eastAsia="Bitstream Charter"/>
                <w:sz w:val="21"/>
                <w:szCs w:val="21"/>
              </w:rPr>
              <w:t xml:space="preserve"> </w:t>
            </w:r>
            <w:r w:rsidRPr="00CC6A4F">
              <w:rPr>
                <w:rFonts w:eastAsia="Bitstream Charter"/>
                <w:b/>
                <w:sz w:val="21"/>
                <w:szCs w:val="21"/>
              </w:rPr>
              <w:t>1</w:t>
            </w:r>
            <w:r w:rsidRPr="00CC6A4F">
              <w:rPr>
                <w:rFonts w:eastAsia="Bitstream Charter"/>
                <w:b/>
                <w:sz w:val="21"/>
                <w:szCs w:val="21"/>
                <w:vertAlign w:val="superscript"/>
              </w:rPr>
              <w:t>st</w:t>
            </w:r>
            <w:r w:rsidRPr="00CC6A4F">
              <w:rPr>
                <w:rFonts w:eastAsia="Bitstream Charter"/>
                <w:b/>
                <w:sz w:val="21"/>
                <w:szCs w:val="21"/>
              </w:rPr>
              <w:t xml:space="preserve"> Dec. 2008</w:t>
            </w:r>
            <w:r>
              <w:rPr>
                <w:rFonts w:eastAsia="Bitstream Charter"/>
                <w:sz w:val="21"/>
                <w:szCs w:val="21"/>
              </w:rPr>
              <w:t xml:space="preserve"> to</w:t>
            </w:r>
            <w:r w:rsidR="00693FEE">
              <w:rPr>
                <w:rFonts w:eastAsia="Bitstream Charter"/>
                <w:sz w:val="21"/>
                <w:szCs w:val="21"/>
              </w:rPr>
              <w:t xml:space="preserve"> </w:t>
            </w:r>
            <w:r w:rsidR="00693FEE" w:rsidRPr="00693FEE">
              <w:rPr>
                <w:rFonts w:eastAsia="Bitstream Charter"/>
                <w:b/>
                <w:sz w:val="21"/>
                <w:szCs w:val="21"/>
              </w:rPr>
              <w:t>Till now</w:t>
            </w:r>
            <w:r>
              <w:rPr>
                <w:rFonts w:eastAsia="Bitstream Charter"/>
                <w:sz w:val="21"/>
                <w:szCs w:val="21"/>
              </w:rPr>
              <w:t xml:space="preserve">. </w:t>
            </w:r>
          </w:p>
          <w:p w:rsidR="004318C2" w:rsidRDefault="004318C2">
            <w:pPr>
              <w:snapToGrid w:val="0"/>
              <w:rPr>
                <w:rFonts w:eastAsia="Bitstream Charter"/>
                <w:sz w:val="21"/>
                <w:szCs w:val="21"/>
              </w:rPr>
            </w:pPr>
          </w:p>
          <w:p w:rsidR="000F6F58" w:rsidRDefault="000F6F58">
            <w:pPr>
              <w:snapToGrid w:val="0"/>
              <w:rPr>
                <w:b/>
                <w:sz w:val="21"/>
                <w:szCs w:val="21"/>
              </w:rPr>
            </w:pPr>
            <w:r>
              <w:rPr>
                <w:rFonts w:eastAsia="Bitstream Charter"/>
                <w:sz w:val="21"/>
                <w:szCs w:val="21"/>
              </w:rPr>
              <w:t>•W</w:t>
            </w:r>
            <w:r>
              <w:rPr>
                <w:sz w:val="21"/>
                <w:szCs w:val="21"/>
              </w:rPr>
              <w:t xml:space="preserve">orked with </w:t>
            </w:r>
            <w:r>
              <w:rPr>
                <w:b/>
                <w:bCs/>
                <w:sz w:val="21"/>
                <w:szCs w:val="21"/>
              </w:rPr>
              <w:t xml:space="preserve">National Informatics Centre (NIC - </w:t>
            </w:r>
            <w:r w:rsidR="001B0239">
              <w:rPr>
                <w:sz w:val="21"/>
                <w:szCs w:val="21"/>
              </w:rPr>
              <w:t>an</w:t>
            </w:r>
            <w:r>
              <w:rPr>
                <w:sz w:val="21"/>
                <w:szCs w:val="21"/>
              </w:rPr>
              <w:t xml:space="preserve"> IT Dept. of Govt. of India</w:t>
            </w:r>
            <w:r>
              <w:rPr>
                <w:b/>
                <w:bCs/>
                <w:sz w:val="21"/>
                <w:szCs w:val="21"/>
              </w:rPr>
              <w:t xml:space="preserve">) </w:t>
            </w:r>
            <w:r>
              <w:rPr>
                <w:sz w:val="21"/>
                <w:szCs w:val="21"/>
              </w:rPr>
              <w:t>Dehradun</w:t>
            </w:r>
            <w:r>
              <w:rPr>
                <w:b/>
                <w:bCs/>
                <w:sz w:val="21"/>
                <w:szCs w:val="21"/>
              </w:rPr>
              <w:t xml:space="preserve"> </w:t>
            </w:r>
            <w:r w:rsidR="00946092">
              <w:rPr>
                <w:sz w:val="21"/>
                <w:szCs w:val="21"/>
              </w:rPr>
              <w:t xml:space="preserve">as </w:t>
            </w:r>
            <w:r w:rsidR="00D669AE">
              <w:rPr>
                <w:b/>
                <w:sz w:val="21"/>
                <w:szCs w:val="21"/>
              </w:rPr>
              <w:t>Software Engineer</w:t>
            </w:r>
            <w:r>
              <w:rPr>
                <w:sz w:val="21"/>
                <w:szCs w:val="21"/>
              </w:rPr>
              <w:t xml:space="preserve"> </w:t>
            </w:r>
            <w:r w:rsidRPr="00E23706">
              <w:rPr>
                <w:b/>
                <w:sz w:val="21"/>
                <w:szCs w:val="21"/>
              </w:rPr>
              <w:t xml:space="preserve">from </w:t>
            </w:r>
            <w:r w:rsidR="00946092" w:rsidRPr="00E23706">
              <w:rPr>
                <w:b/>
                <w:sz w:val="21"/>
                <w:szCs w:val="21"/>
              </w:rPr>
              <w:t>6</w:t>
            </w:r>
            <w:r w:rsidR="00946092" w:rsidRPr="00E23706">
              <w:rPr>
                <w:b/>
                <w:sz w:val="21"/>
                <w:szCs w:val="21"/>
                <w:vertAlign w:val="superscript"/>
              </w:rPr>
              <w:t>th</w:t>
            </w:r>
            <w:r w:rsidR="00946092" w:rsidRPr="00E23706">
              <w:rPr>
                <w:b/>
                <w:sz w:val="21"/>
                <w:szCs w:val="21"/>
              </w:rPr>
              <w:t xml:space="preserve"> Nov</w:t>
            </w:r>
            <w:r w:rsidRPr="00E23706">
              <w:rPr>
                <w:b/>
                <w:sz w:val="21"/>
                <w:szCs w:val="21"/>
              </w:rPr>
              <w:t>. 2006 to 14</w:t>
            </w:r>
            <w:r w:rsidRPr="00E23706">
              <w:rPr>
                <w:b/>
                <w:sz w:val="21"/>
                <w:szCs w:val="21"/>
                <w:vertAlign w:val="superscript"/>
              </w:rPr>
              <w:t>th</w:t>
            </w:r>
            <w:r w:rsidRPr="00E23706">
              <w:rPr>
                <w:b/>
                <w:sz w:val="21"/>
                <w:szCs w:val="21"/>
              </w:rPr>
              <w:t xml:space="preserve"> Oct. 2008</w:t>
            </w:r>
            <w:r>
              <w:rPr>
                <w:sz w:val="21"/>
                <w:szCs w:val="21"/>
              </w:rPr>
              <w:t xml:space="preserve"> employed by </w:t>
            </w:r>
            <w:r w:rsidR="00F449E4">
              <w:rPr>
                <w:b/>
                <w:sz w:val="21"/>
                <w:szCs w:val="21"/>
              </w:rPr>
              <w:t>HCL Infos</w:t>
            </w:r>
            <w:r>
              <w:rPr>
                <w:b/>
                <w:sz w:val="21"/>
                <w:szCs w:val="21"/>
              </w:rPr>
              <w:t>ystem Ltd</w:t>
            </w:r>
            <w:r w:rsidR="00D17597">
              <w:rPr>
                <w:b/>
                <w:sz w:val="21"/>
                <w:szCs w:val="21"/>
              </w:rPr>
              <w:t>.,</w:t>
            </w:r>
            <w:r>
              <w:rPr>
                <w:b/>
                <w:sz w:val="21"/>
                <w:szCs w:val="21"/>
              </w:rPr>
              <w:t xml:space="preserve"> </w:t>
            </w:r>
            <w:r w:rsidR="001E6B92">
              <w:rPr>
                <w:b/>
                <w:sz w:val="21"/>
                <w:szCs w:val="21"/>
              </w:rPr>
              <w:t>Noida</w:t>
            </w:r>
            <w:r w:rsidR="00A35BB1">
              <w:rPr>
                <w:b/>
                <w:sz w:val="21"/>
                <w:szCs w:val="21"/>
              </w:rPr>
              <w:t>.</w:t>
            </w:r>
          </w:p>
          <w:p w:rsidR="000F6F58" w:rsidRDefault="000F6F58">
            <w:pPr>
              <w:rPr>
                <w:sz w:val="22"/>
                <w:szCs w:val="22"/>
              </w:rPr>
            </w:pPr>
          </w:p>
        </w:tc>
      </w:tr>
    </w:tbl>
    <w:p w:rsidR="000F6F58" w:rsidRDefault="000F6F58"/>
    <w:p w:rsidR="00066A99" w:rsidRDefault="00066A99"/>
    <w:p w:rsidR="000F6F58" w:rsidRDefault="000F6F58">
      <w:pPr>
        <w:rPr>
          <w:sz w:val="21"/>
          <w:szCs w:val="21"/>
        </w:rPr>
      </w:pPr>
    </w:p>
    <w:tbl>
      <w:tblPr>
        <w:tblW w:w="10097" w:type="dxa"/>
        <w:tblInd w:w="-265" w:type="dxa"/>
        <w:tblLayout w:type="fixed"/>
        <w:tblCellMar>
          <w:left w:w="0" w:type="dxa"/>
          <w:right w:w="0" w:type="dxa"/>
        </w:tblCellMar>
        <w:tblLook w:val="0000" w:firstRow="0" w:lastRow="0" w:firstColumn="0" w:lastColumn="0" w:noHBand="0" w:noVBand="0"/>
      </w:tblPr>
      <w:tblGrid>
        <w:gridCol w:w="2512"/>
        <w:gridCol w:w="6764"/>
        <w:gridCol w:w="32"/>
        <w:gridCol w:w="247"/>
        <w:gridCol w:w="247"/>
        <w:gridCol w:w="247"/>
        <w:gridCol w:w="48"/>
      </w:tblGrid>
      <w:tr w:rsidR="000F6F58" w:rsidTr="0078596A">
        <w:trPr>
          <w:trHeight w:val="305"/>
        </w:trPr>
        <w:tc>
          <w:tcPr>
            <w:tcW w:w="2512" w:type="dxa"/>
            <w:tcBorders>
              <w:top w:val="single" w:sz="4" w:space="0" w:color="808080"/>
              <w:left w:val="single" w:sz="4" w:space="0" w:color="808080"/>
              <w:bottom w:val="single" w:sz="4" w:space="0" w:color="808080"/>
            </w:tcBorders>
            <w:shd w:val="clear" w:color="auto" w:fill="DFDFDF"/>
            <w:vAlign w:val="center"/>
          </w:tcPr>
          <w:p w:rsidR="000F6F58" w:rsidRDefault="000F6F58">
            <w:pPr>
              <w:snapToGrid w:val="0"/>
            </w:pPr>
            <w:r>
              <w:rPr>
                <w:b/>
                <w:bCs/>
                <w:sz w:val="21"/>
                <w:szCs w:val="21"/>
              </w:rPr>
              <w:t>Professional Qualifications</w:t>
            </w:r>
            <w:r>
              <w:t xml:space="preserve">: </w:t>
            </w:r>
          </w:p>
        </w:tc>
        <w:tc>
          <w:tcPr>
            <w:tcW w:w="6764" w:type="dxa"/>
            <w:tcBorders>
              <w:left w:val="single" w:sz="4" w:space="0" w:color="808080"/>
            </w:tcBorders>
            <w:shd w:val="clear" w:color="auto" w:fill="auto"/>
          </w:tcPr>
          <w:p w:rsidR="000F6F58" w:rsidRDefault="000F6F58">
            <w:pPr>
              <w:snapToGrid w:val="0"/>
              <w:rPr>
                <w:rFonts w:ascii="Verdana" w:hAnsi="Verdana"/>
                <w:b/>
                <w:sz w:val="21"/>
                <w:szCs w:val="21"/>
                <w:u w:val="single"/>
              </w:rPr>
            </w:pPr>
          </w:p>
        </w:tc>
        <w:tc>
          <w:tcPr>
            <w:tcW w:w="32" w:type="dxa"/>
            <w:shd w:val="clear" w:color="auto" w:fill="auto"/>
          </w:tcPr>
          <w:p w:rsidR="000F6F58" w:rsidRDefault="000F6F58">
            <w:pPr>
              <w:snapToGrid w:val="0"/>
              <w:rPr>
                <w:sz w:val="21"/>
                <w:szCs w:val="21"/>
              </w:rPr>
            </w:pPr>
          </w:p>
        </w:tc>
        <w:tc>
          <w:tcPr>
            <w:tcW w:w="247" w:type="dxa"/>
            <w:shd w:val="clear" w:color="auto" w:fill="auto"/>
          </w:tcPr>
          <w:p w:rsidR="000F6F58" w:rsidRDefault="000F6F58">
            <w:pPr>
              <w:snapToGrid w:val="0"/>
              <w:rPr>
                <w:rFonts w:ascii="Bitstream Charter" w:eastAsia="Bitstream Charter" w:hAnsi="Bitstream Charter" w:cs="Bitstream Charter"/>
                <w:sz w:val="21"/>
                <w:szCs w:val="21"/>
              </w:rPr>
            </w:pPr>
          </w:p>
        </w:tc>
        <w:tc>
          <w:tcPr>
            <w:tcW w:w="247" w:type="dxa"/>
            <w:shd w:val="clear" w:color="auto" w:fill="auto"/>
          </w:tcPr>
          <w:p w:rsidR="000F6F58" w:rsidRDefault="000F6F58">
            <w:pPr>
              <w:snapToGrid w:val="0"/>
              <w:rPr>
                <w:rFonts w:ascii="Bitstream Charter" w:eastAsia="Bitstream Charter" w:hAnsi="Bitstream Charter" w:cs="Bitstream Charter"/>
                <w:sz w:val="21"/>
                <w:szCs w:val="21"/>
              </w:rPr>
            </w:pPr>
          </w:p>
        </w:tc>
        <w:tc>
          <w:tcPr>
            <w:tcW w:w="247" w:type="dxa"/>
            <w:shd w:val="clear" w:color="auto" w:fill="auto"/>
          </w:tcPr>
          <w:p w:rsidR="000F6F58" w:rsidRDefault="000F6F58">
            <w:pPr>
              <w:snapToGrid w:val="0"/>
              <w:rPr>
                <w:rFonts w:ascii="Bitstream Charter" w:eastAsia="Bitstream Charter" w:hAnsi="Bitstream Charter" w:cs="Bitstream Charter"/>
                <w:sz w:val="21"/>
                <w:szCs w:val="21"/>
              </w:rPr>
            </w:pPr>
          </w:p>
        </w:tc>
        <w:tc>
          <w:tcPr>
            <w:tcW w:w="48" w:type="dxa"/>
            <w:shd w:val="clear" w:color="auto" w:fill="auto"/>
          </w:tcPr>
          <w:p w:rsidR="000F6F58" w:rsidRDefault="000F6F58">
            <w:pPr>
              <w:snapToGrid w:val="0"/>
              <w:rPr>
                <w:rFonts w:ascii="Bitstream Charter" w:eastAsia="Bitstream Charter" w:hAnsi="Bitstream Charter" w:cs="Bitstream Charter"/>
                <w:sz w:val="21"/>
                <w:szCs w:val="21"/>
              </w:rPr>
            </w:pPr>
          </w:p>
        </w:tc>
      </w:tr>
      <w:tr w:rsidR="000F6F58" w:rsidTr="0078596A">
        <w:tblPrEx>
          <w:tblCellMar>
            <w:left w:w="108" w:type="dxa"/>
            <w:right w:w="108" w:type="dxa"/>
          </w:tblCellMar>
        </w:tblPrEx>
        <w:trPr>
          <w:cantSplit/>
          <w:trHeight w:val="925"/>
        </w:trPr>
        <w:tc>
          <w:tcPr>
            <w:tcW w:w="10097" w:type="dxa"/>
            <w:gridSpan w:val="7"/>
            <w:tcBorders>
              <w:top w:val="single" w:sz="4" w:space="0" w:color="C0C0C0"/>
              <w:left w:val="single" w:sz="4" w:space="0" w:color="C0C0C0"/>
              <w:bottom w:val="single" w:sz="4" w:space="0" w:color="808080"/>
              <w:right w:val="single" w:sz="4" w:space="0" w:color="C0C0C0"/>
            </w:tcBorders>
            <w:shd w:val="clear" w:color="auto" w:fill="auto"/>
            <w:vAlign w:val="center"/>
          </w:tcPr>
          <w:p w:rsidR="000F6F58" w:rsidRDefault="000F6F58">
            <w:pPr>
              <w:snapToGrid w:val="0"/>
              <w:spacing w:line="280" w:lineRule="exact"/>
              <w:rPr>
                <w:b/>
                <w:sz w:val="21"/>
                <w:szCs w:val="21"/>
              </w:rPr>
            </w:pPr>
            <w:r>
              <w:rPr>
                <w:rFonts w:ascii="Bitstream Charter" w:eastAsia="Bitstream Charter" w:hAnsi="Bitstream Charter" w:cs="Bitstream Charter"/>
                <w:sz w:val="21"/>
                <w:szCs w:val="21"/>
              </w:rPr>
              <w:t>•</w:t>
            </w:r>
            <w:r>
              <w:rPr>
                <w:sz w:val="21"/>
                <w:szCs w:val="21"/>
              </w:rPr>
              <w:t>Master of Computer Applications (</w:t>
            </w:r>
            <w:r>
              <w:rPr>
                <w:b/>
                <w:bCs/>
                <w:sz w:val="21"/>
                <w:szCs w:val="21"/>
              </w:rPr>
              <w:t>MCA)</w:t>
            </w:r>
            <w:r>
              <w:rPr>
                <w:sz w:val="21"/>
                <w:szCs w:val="21"/>
              </w:rPr>
              <w:t xml:space="preserve"> from Dehradun Institute of Technology (DIT), Dehradun affiliated to UP Technical University,Lucknow(UP) with </w:t>
            </w:r>
            <w:r>
              <w:rPr>
                <w:b/>
                <w:sz w:val="21"/>
                <w:szCs w:val="21"/>
              </w:rPr>
              <w:t xml:space="preserve">69 % </w:t>
            </w:r>
            <w:r>
              <w:rPr>
                <w:sz w:val="21"/>
                <w:szCs w:val="21"/>
              </w:rPr>
              <w:t xml:space="preserve">marks </w:t>
            </w:r>
            <w:r>
              <w:rPr>
                <w:b/>
                <w:sz w:val="21"/>
                <w:szCs w:val="21"/>
              </w:rPr>
              <w:t>.</w:t>
            </w:r>
          </w:p>
          <w:p w:rsidR="000F6F58" w:rsidRDefault="000F6F58">
            <w:pPr>
              <w:spacing w:line="280" w:lineRule="exact"/>
              <w:rPr>
                <w:sz w:val="21"/>
                <w:szCs w:val="21"/>
              </w:rPr>
            </w:pPr>
            <w:r>
              <w:rPr>
                <w:rFonts w:ascii="Bitstream Charter" w:eastAsia="Bitstream Charter" w:hAnsi="Bitstream Charter" w:cs="Bitstream Charter"/>
                <w:b/>
                <w:bCs/>
                <w:sz w:val="21"/>
                <w:szCs w:val="21"/>
              </w:rPr>
              <w:t>•</w:t>
            </w:r>
            <w:r>
              <w:rPr>
                <w:b/>
                <w:bCs/>
                <w:sz w:val="21"/>
                <w:szCs w:val="21"/>
              </w:rPr>
              <w:t>B.Sc</w:t>
            </w:r>
            <w:r>
              <w:rPr>
                <w:sz w:val="21"/>
                <w:szCs w:val="21"/>
              </w:rPr>
              <w:t xml:space="preserve">. (Maths, Physics &amp; Chemistry) from Chaudhary Charan Singh University, Meerut (UP) with </w:t>
            </w:r>
            <w:r>
              <w:rPr>
                <w:b/>
                <w:bCs/>
                <w:sz w:val="21"/>
                <w:szCs w:val="21"/>
              </w:rPr>
              <w:t xml:space="preserve">61% </w:t>
            </w:r>
            <w:r>
              <w:rPr>
                <w:sz w:val="21"/>
                <w:szCs w:val="21"/>
              </w:rPr>
              <w:t>marks.</w:t>
            </w:r>
          </w:p>
          <w:p w:rsidR="000F6F58" w:rsidRDefault="000F6F58">
            <w:pPr>
              <w:spacing w:line="280" w:lineRule="exact"/>
              <w:rPr>
                <w:sz w:val="21"/>
                <w:szCs w:val="21"/>
              </w:rPr>
            </w:pPr>
          </w:p>
        </w:tc>
      </w:tr>
    </w:tbl>
    <w:p w:rsidR="000F6F58" w:rsidRDefault="000F6F58"/>
    <w:p w:rsidR="007C5AF1" w:rsidRDefault="007C5AF1"/>
    <w:p w:rsidR="008F42F4" w:rsidRDefault="008F42F4"/>
    <w:p w:rsidR="000F6F58" w:rsidRDefault="000F6F58"/>
    <w:tbl>
      <w:tblPr>
        <w:tblW w:w="11268" w:type="dxa"/>
        <w:tblInd w:w="-162" w:type="dxa"/>
        <w:tblLayout w:type="fixed"/>
        <w:tblLook w:val="0000" w:firstRow="0" w:lastRow="0" w:firstColumn="0" w:lastColumn="0" w:noHBand="0" w:noVBand="0"/>
      </w:tblPr>
      <w:tblGrid>
        <w:gridCol w:w="2958"/>
        <w:gridCol w:w="10"/>
        <w:gridCol w:w="7337"/>
        <w:gridCol w:w="58"/>
        <w:gridCol w:w="178"/>
        <w:gridCol w:w="239"/>
        <w:gridCol w:w="239"/>
        <w:gridCol w:w="239"/>
        <w:gridCol w:w="10"/>
      </w:tblGrid>
      <w:tr w:rsidR="000F6F58" w:rsidTr="000D148D">
        <w:trPr>
          <w:gridAfter w:val="1"/>
          <w:wAfter w:w="10" w:type="dxa"/>
          <w:trHeight w:val="168"/>
        </w:trPr>
        <w:tc>
          <w:tcPr>
            <w:tcW w:w="2968" w:type="dxa"/>
            <w:gridSpan w:val="2"/>
            <w:tcBorders>
              <w:top w:val="single" w:sz="4" w:space="0" w:color="808080"/>
              <w:left w:val="single" w:sz="4" w:space="0" w:color="808080"/>
            </w:tcBorders>
            <w:shd w:val="clear" w:color="auto" w:fill="DFDFDF"/>
            <w:vAlign w:val="center"/>
          </w:tcPr>
          <w:p w:rsidR="000F6F58" w:rsidRDefault="000F6F58" w:rsidP="00F52D29">
            <w:pPr>
              <w:snapToGrid w:val="0"/>
              <w:rPr>
                <w:sz w:val="21"/>
                <w:szCs w:val="21"/>
              </w:rPr>
            </w:pPr>
            <w:r>
              <w:rPr>
                <w:b/>
                <w:bCs/>
                <w:sz w:val="21"/>
                <w:szCs w:val="21"/>
              </w:rPr>
              <w:t xml:space="preserve">Technical </w:t>
            </w:r>
            <w:r w:rsidR="00F52D29">
              <w:rPr>
                <w:b/>
                <w:bCs/>
                <w:sz w:val="21"/>
                <w:szCs w:val="21"/>
              </w:rPr>
              <w:t>Skills</w:t>
            </w:r>
            <w:r>
              <w:rPr>
                <w:sz w:val="21"/>
                <w:szCs w:val="21"/>
              </w:rPr>
              <w:t xml:space="preserve">: </w:t>
            </w:r>
          </w:p>
        </w:tc>
        <w:tc>
          <w:tcPr>
            <w:tcW w:w="7337" w:type="dxa"/>
            <w:tcBorders>
              <w:left w:val="single" w:sz="4" w:space="0" w:color="808080"/>
            </w:tcBorders>
            <w:shd w:val="clear" w:color="auto" w:fill="auto"/>
          </w:tcPr>
          <w:p w:rsidR="000F6F58" w:rsidRDefault="000F6F58">
            <w:pPr>
              <w:snapToGrid w:val="0"/>
              <w:rPr>
                <w:b/>
                <w:sz w:val="21"/>
                <w:szCs w:val="21"/>
                <w:u w:val="single"/>
              </w:rPr>
            </w:pPr>
          </w:p>
        </w:tc>
        <w:tc>
          <w:tcPr>
            <w:tcW w:w="236" w:type="dxa"/>
            <w:gridSpan w:val="2"/>
            <w:shd w:val="clear" w:color="auto" w:fill="auto"/>
          </w:tcPr>
          <w:p w:rsidR="000F6F58" w:rsidRDefault="000F6F58">
            <w:pPr>
              <w:snapToGrid w:val="0"/>
              <w:rPr>
                <w:b/>
                <w:sz w:val="21"/>
                <w:szCs w:val="21"/>
              </w:rPr>
            </w:pPr>
          </w:p>
        </w:tc>
        <w:tc>
          <w:tcPr>
            <w:tcW w:w="239" w:type="dxa"/>
            <w:shd w:val="clear" w:color="auto" w:fill="auto"/>
          </w:tcPr>
          <w:p w:rsidR="000F6F58" w:rsidRDefault="000F6F58">
            <w:pPr>
              <w:snapToGrid w:val="0"/>
              <w:rPr>
                <w:rFonts w:eastAsia="Times New Roman"/>
                <w:sz w:val="20"/>
                <w:szCs w:val="20"/>
              </w:rPr>
            </w:pPr>
          </w:p>
        </w:tc>
        <w:tc>
          <w:tcPr>
            <w:tcW w:w="239" w:type="dxa"/>
            <w:shd w:val="clear" w:color="auto" w:fill="auto"/>
          </w:tcPr>
          <w:p w:rsidR="000F6F58" w:rsidRDefault="000F6F58">
            <w:pPr>
              <w:snapToGrid w:val="0"/>
              <w:rPr>
                <w:rFonts w:eastAsia="Times New Roman"/>
                <w:sz w:val="20"/>
                <w:szCs w:val="20"/>
              </w:rPr>
            </w:pPr>
          </w:p>
        </w:tc>
        <w:tc>
          <w:tcPr>
            <w:tcW w:w="239" w:type="dxa"/>
            <w:shd w:val="clear" w:color="auto" w:fill="auto"/>
          </w:tcPr>
          <w:p w:rsidR="000F6F58" w:rsidRDefault="000F6F58">
            <w:pPr>
              <w:snapToGrid w:val="0"/>
              <w:rPr>
                <w:rFonts w:eastAsia="Times New Roman"/>
                <w:sz w:val="20"/>
                <w:szCs w:val="20"/>
              </w:rPr>
            </w:pPr>
          </w:p>
        </w:tc>
      </w:tr>
      <w:tr w:rsidR="000F6F58" w:rsidTr="000D148D">
        <w:tblPrEx>
          <w:tblCellMar>
            <w:left w:w="0" w:type="dxa"/>
            <w:right w:w="0" w:type="dxa"/>
          </w:tblCellMar>
        </w:tblPrEx>
        <w:trPr>
          <w:cantSplit/>
          <w:trHeight w:val="173"/>
        </w:trPr>
        <w:tc>
          <w:tcPr>
            <w:tcW w:w="2958" w:type="dxa"/>
            <w:tcBorders>
              <w:top w:val="single" w:sz="4" w:space="0" w:color="C0C0C0"/>
              <w:left w:val="single" w:sz="4" w:space="0" w:color="C0C0C0"/>
              <w:bottom w:val="single" w:sz="4" w:space="0" w:color="C0C0C0"/>
            </w:tcBorders>
            <w:shd w:val="clear" w:color="auto" w:fill="F3F3F3"/>
            <w:vAlign w:val="center"/>
          </w:tcPr>
          <w:p w:rsidR="000F6F58" w:rsidRPr="005C0937" w:rsidRDefault="000F6F58">
            <w:pPr>
              <w:snapToGrid w:val="0"/>
              <w:rPr>
                <w:rFonts w:eastAsia="Times New Roman"/>
                <w:b/>
                <w:sz w:val="20"/>
                <w:szCs w:val="20"/>
              </w:rPr>
            </w:pPr>
            <w:r w:rsidRPr="005C0937">
              <w:rPr>
                <w:rFonts w:eastAsia="Times New Roman"/>
                <w:b/>
                <w:sz w:val="20"/>
                <w:szCs w:val="20"/>
              </w:rPr>
              <w:t>Programming Language</w:t>
            </w:r>
            <w:r w:rsidR="00CA255B" w:rsidRPr="005C0937">
              <w:rPr>
                <w:rFonts w:eastAsia="Times New Roman"/>
                <w:b/>
                <w:sz w:val="20"/>
                <w:szCs w:val="20"/>
              </w:rPr>
              <w:t>s</w:t>
            </w:r>
          </w:p>
        </w:tc>
        <w:tc>
          <w:tcPr>
            <w:tcW w:w="7405" w:type="dxa"/>
            <w:gridSpan w:val="3"/>
            <w:tcBorders>
              <w:top w:val="single" w:sz="4" w:space="0" w:color="C0C0C0"/>
              <w:left w:val="single" w:sz="4" w:space="0" w:color="C0C0C0"/>
              <w:bottom w:val="single" w:sz="4" w:space="0" w:color="C0C0C0"/>
            </w:tcBorders>
            <w:shd w:val="clear" w:color="auto" w:fill="auto"/>
            <w:vAlign w:val="center"/>
          </w:tcPr>
          <w:p w:rsidR="000F6F58" w:rsidRDefault="00D71DDA" w:rsidP="003D07F1">
            <w:pPr>
              <w:snapToGrid w:val="0"/>
              <w:rPr>
                <w:rFonts w:eastAsia="Times New Roman"/>
                <w:b/>
                <w:sz w:val="20"/>
                <w:szCs w:val="20"/>
              </w:rPr>
            </w:pPr>
            <w:r>
              <w:rPr>
                <w:rFonts w:eastAsia="Times New Roman"/>
                <w:b/>
                <w:sz w:val="20"/>
                <w:szCs w:val="20"/>
              </w:rPr>
              <w:t>JAVA</w:t>
            </w:r>
            <w:r w:rsidR="003D07F1">
              <w:rPr>
                <w:rFonts w:eastAsia="Times New Roman"/>
                <w:b/>
                <w:sz w:val="20"/>
                <w:szCs w:val="20"/>
              </w:rPr>
              <w:t xml:space="preserve">, </w:t>
            </w:r>
            <w:r>
              <w:rPr>
                <w:rFonts w:eastAsia="Times New Roman"/>
                <w:b/>
                <w:sz w:val="20"/>
                <w:szCs w:val="20"/>
              </w:rPr>
              <w:t xml:space="preserve"> </w:t>
            </w:r>
            <w:r w:rsidR="000F6F58">
              <w:rPr>
                <w:rFonts w:eastAsia="Times New Roman"/>
                <w:b/>
                <w:sz w:val="20"/>
                <w:szCs w:val="20"/>
              </w:rPr>
              <w:t>J2</w:t>
            </w:r>
            <w:r w:rsidR="00C073EF">
              <w:rPr>
                <w:rFonts w:eastAsia="Times New Roman"/>
                <w:b/>
                <w:sz w:val="20"/>
                <w:szCs w:val="20"/>
              </w:rPr>
              <w:t>EE</w:t>
            </w:r>
          </w:p>
        </w:tc>
        <w:tc>
          <w:tcPr>
            <w:tcW w:w="905" w:type="dxa"/>
            <w:gridSpan w:val="5"/>
            <w:tcBorders>
              <w:left w:val="single" w:sz="4" w:space="0" w:color="C0C0C0"/>
            </w:tcBorders>
            <w:shd w:val="clear" w:color="auto" w:fill="auto"/>
          </w:tcPr>
          <w:p w:rsidR="000F6F58" w:rsidRDefault="000F6F58">
            <w:pPr>
              <w:snapToGrid w:val="0"/>
            </w:pPr>
          </w:p>
        </w:tc>
      </w:tr>
      <w:tr w:rsidR="00C60F91"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C60F91" w:rsidRPr="005C0937" w:rsidRDefault="00C60F91" w:rsidP="00A15341">
            <w:pPr>
              <w:snapToGrid w:val="0"/>
              <w:rPr>
                <w:rFonts w:eastAsia="Times New Roman"/>
                <w:b/>
                <w:sz w:val="20"/>
                <w:szCs w:val="20"/>
              </w:rPr>
            </w:pPr>
            <w:r w:rsidRPr="005C0937">
              <w:rPr>
                <w:rFonts w:eastAsia="Times New Roman"/>
                <w:b/>
                <w:sz w:val="20"/>
                <w:szCs w:val="20"/>
              </w:rPr>
              <w:t>Web Technologies</w:t>
            </w:r>
          </w:p>
        </w:tc>
        <w:tc>
          <w:tcPr>
            <w:tcW w:w="7405" w:type="dxa"/>
            <w:gridSpan w:val="3"/>
            <w:tcBorders>
              <w:left w:val="single" w:sz="4" w:space="0" w:color="C0C0C0"/>
              <w:bottom w:val="single" w:sz="4" w:space="0" w:color="C0C0C0"/>
            </w:tcBorders>
            <w:shd w:val="clear" w:color="auto" w:fill="auto"/>
            <w:vAlign w:val="center"/>
          </w:tcPr>
          <w:p w:rsidR="00C60F91" w:rsidRDefault="00C60F91" w:rsidP="00E5115B">
            <w:pPr>
              <w:snapToGrid w:val="0"/>
              <w:rPr>
                <w:rFonts w:eastAsia="Times New Roman"/>
                <w:b/>
                <w:sz w:val="20"/>
                <w:szCs w:val="20"/>
              </w:rPr>
            </w:pPr>
            <w:r>
              <w:rPr>
                <w:rFonts w:eastAsia="Times New Roman"/>
                <w:b/>
                <w:sz w:val="20"/>
                <w:szCs w:val="20"/>
              </w:rPr>
              <w:t>JavaScript, Ajax</w:t>
            </w:r>
            <w:r w:rsidR="00E5115B">
              <w:rPr>
                <w:rFonts w:eastAsia="Times New Roman"/>
                <w:b/>
                <w:sz w:val="20"/>
                <w:szCs w:val="20"/>
              </w:rPr>
              <w:t xml:space="preserve"> (DWR Library)</w:t>
            </w:r>
            <w:r>
              <w:rPr>
                <w:rFonts w:eastAsia="Times New Roman"/>
                <w:b/>
                <w:sz w:val="20"/>
                <w:szCs w:val="20"/>
              </w:rPr>
              <w:t xml:space="preserve">, </w:t>
            </w:r>
            <w:r w:rsidR="00E5115B">
              <w:rPr>
                <w:rFonts w:eastAsia="Times New Roman"/>
                <w:b/>
                <w:sz w:val="20"/>
                <w:szCs w:val="20"/>
              </w:rPr>
              <w:t xml:space="preserve">JSP, </w:t>
            </w:r>
            <w:r>
              <w:rPr>
                <w:rFonts w:eastAsia="Times New Roman"/>
                <w:b/>
                <w:sz w:val="20"/>
                <w:szCs w:val="20"/>
              </w:rPr>
              <w:t>Servlets,</w:t>
            </w:r>
            <w:r w:rsidR="00E5115B">
              <w:rPr>
                <w:rFonts w:eastAsia="Times New Roman"/>
                <w:b/>
                <w:sz w:val="20"/>
                <w:szCs w:val="20"/>
              </w:rPr>
              <w:t xml:space="preserve"> </w:t>
            </w:r>
            <w:r>
              <w:rPr>
                <w:rFonts w:eastAsia="Times New Roman"/>
                <w:b/>
                <w:sz w:val="20"/>
                <w:szCs w:val="20"/>
              </w:rPr>
              <w:t>Struts, JSF,  Hibernate, Spring, Web Service (JAX-WS 2.1)</w:t>
            </w:r>
          </w:p>
        </w:tc>
        <w:tc>
          <w:tcPr>
            <w:tcW w:w="905" w:type="dxa"/>
            <w:gridSpan w:val="5"/>
            <w:tcBorders>
              <w:left w:val="single" w:sz="4" w:space="0" w:color="C0C0C0"/>
            </w:tcBorders>
            <w:shd w:val="clear" w:color="auto" w:fill="auto"/>
          </w:tcPr>
          <w:p w:rsidR="00C60F91" w:rsidRDefault="00C60F91" w:rsidP="00A15341">
            <w:pPr>
              <w:snapToGrid w:val="0"/>
            </w:pPr>
          </w:p>
        </w:tc>
      </w:tr>
      <w:tr w:rsidR="000F6F58"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0F6F58" w:rsidRPr="005C0937" w:rsidRDefault="000F6F58">
            <w:pPr>
              <w:pStyle w:val="Header1"/>
              <w:snapToGrid w:val="0"/>
              <w:rPr>
                <w:rFonts w:eastAsia="Times New Roman"/>
                <w:b/>
                <w:sz w:val="20"/>
                <w:szCs w:val="20"/>
              </w:rPr>
            </w:pPr>
            <w:r w:rsidRPr="005C0937">
              <w:rPr>
                <w:rFonts w:eastAsia="Times New Roman"/>
                <w:b/>
                <w:sz w:val="20"/>
                <w:szCs w:val="20"/>
              </w:rPr>
              <w:t xml:space="preserve">Web/Application Server </w:t>
            </w:r>
          </w:p>
        </w:tc>
        <w:tc>
          <w:tcPr>
            <w:tcW w:w="7405" w:type="dxa"/>
            <w:gridSpan w:val="3"/>
            <w:tcBorders>
              <w:left w:val="single" w:sz="4" w:space="0" w:color="C0C0C0"/>
              <w:bottom w:val="single" w:sz="4" w:space="0" w:color="C0C0C0"/>
            </w:tcBorders>
            <w:shd w:val="clear" w:color="auto" w:fill="auto"/>
            <w:vAlign w:val="center"/>
          </w:tcPr>
          <w:p w:rsidR="000F6F58" w:rsidRDefault="000F6F58" w:rsidP="00EE2A92">
            <w:pPr>
              <w:pStyle w:val="Header1"/>
              <w:snapToGrid w:val="0"/>
              <w:rPr>
                <w:rFonts w:eastAsia="Times New Roman"/>
                <w:b/>
                <w:sz w:val="20"/>
                <w:szCs w:val="20"/>
              </w:rPr>
            </w:pPr>
            <w:r>
              <w:rPr>
                <w:rFonts w:eastAsia="Times New Roman"/>
                <w:b/>
                <w:sz w:val="20"/>
                <w:szCs w:val="20"/>
              </w:rPr>
              <w:t>Tomcat 6.x, Jboss 4.x</w:t>
            </w:r>
            <w:r w:rsidR="00034139">
              <w:rPr>
                <w:rFonts w:eastAsia="Times New Roman"/>
                <w:b/>
                <w:sz w:val="20"/>
                <w:szCs w:val="20"/>
              </w:rPr>
              <w:t>/7.x</w:t>
            </w:r>
            <w:r w:rsidR="00EE2A92">
              <w:rPr>
                <w:rFonts w:eastAsia="Times New Roman"/>
                <w:b/>
                <w:sz w:val="20"/>
                <w:szCs w:val="20"/>
              </w:rPr>
              <w:t>, Weblogic 8.1</w:t>
            </w:r>
          </w:p>
        </w:tc>
        <w:tc>
          <w:tcPr>
            <w:tcW w:w="905" w:type="dxa"/>
            <w:gridSpan w:val="5"/>
            <w:tcBorders>
              <w:left w:val="single" w:sz="4" w:space="0" w:color="C0C0C0"/>
            </w:tcBorders>
            <w:shd w:val="clear" w:color="auto" w:fill="auto"/>
          </w:tcPr>
          <w:p w:rsidR="000F6F58" w:rsidRDefault="000F6F58">
            <w:pPr>
              <w:snapToGrid w:val="0"/>
            </w:pPr>
          </w:p>
        </w:tc>
      </w:tr>
      <w:tr w:rsidR="006357CB"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6357CB" w:rsidRPr="005C0937" w:rsidRDefault="006357CB" w:rsidP="00B813B5">
            <w:pPr>
              <w:snapToGrid w:val="0"/>
              <w:rPr>
                <w:rFonts w:eastAsia="Times New Roman"/>
                <w:b/>
                <w:sz w:val="20"/>
                <w:szCs w:val="20"/>
              </w:rPr>
            </w:pPr>
            <w:r w:rsidRPr="005C0937">
              <w:rPr>
                <w:rFonts w:eastAsia="Times New Roman"/>
                <w:b/>
                <w:sz w:val="20"/>
                <w:szCs w:val="20"/>
              </w:rPr>
              <w:t>Databases</w:t>
            </w:r>
          </w:p>
        </w:tc>
        <w:tc>
          <w:tcPr>
            <w:tcW w:w="7405" w:type="dxa"/>
            <w:gridSpan w:val="3"/>
            <w:tcBorders>
              <w:left w:val="single" w:sz="4" w:space="0" w:color="C0C0C0"/>
              <w:bottom w:val="single" w:sz="4" w:space="0" w:color="C0C0C0"/>
            </w:tcBorders>
            <w:shd w:val="clear" w:color="auto" w:fill="auto"/>
            <w:vAlign w:val="center"/>
          </w:tcPr>
          <w:p w:rsidR="006357CB" w:rsidRDefault="006357CB" w:rsidP="00D71DDA">
            <w:pPr>
              <w:snapToGrid w:val="0"/>
              <w:rPr>
                <w:rFonts w:eastAsia="Times New Roman"/>
                <w:sz w:val="20"/>
                <w:szCs w:val="20"/>
              </w:rPr>
            </w:pPr>
            <w:r>
              <w:rPr>
                <w:rFonts w:eastAsia="Times New Roman"/>
                <w:sz w:val="20"/>
                <w:szCs w:val="20"/>
              </w:rPr>
              <w:t>MySql 5.x, SqlServer 2005/2008, Oracle 10g</w:t>
            </w:r>
            <w:r w:rsidR="00793EFA">
              <w:rPr>
                <w:rFonts w:eastAsia="Times New Roman"/>
                <w:sz w:val="20"/>
                <w:szCs w:val="20"/>
              </w:rPr>
              <w:t>/11g</w:t>
            </w:r>
            <w:r w:rsidR="00612C0F">
              <w:rPr>
                <w:rFonts w:eastAsia="Times New Roman"/>
                <w:sz w:val="20"/>
                <w:szCs w:val="20"/>
              </w:rPr>
              <w:t>, PostGreSql</w:t>
            </w:r>
            <w:r w:rsidRPr="006D43E8">
              <w:rPr>
                <w:rFonts w:eastAsia="Times New Roman"/>
                <w:sz w:val="20"/>
                <w:szCs w:val="20"/>
              </w:rPr>
              <w:t xml:space="preserve"> 8.1</w:t>
            </w:r>
            <w:r>
              <w:rPr>
                <w:rFonts w:eastAsia="Times New Roman"/>
                <w:sz w:val="20"/>
                <w:szCs w:val="20"/>
              </w:rPr>
              <w:t>.</w:t>
            </w:r>
          </w:p>
        </w:tc>
        <w:tc>
          <w:tcPr>
            <w:tcW w:w="905" w:type="dxa"/>
            <w:gridSpan w:val="5"/>
            <w:tcBorders>
              <w:left w:val="single" w:sz="4" w:space="0" w:color="C0C0C0"/>
            </w:tcBorders>
            <w:shd w:val="clear" w:color="auto" w:fill="auto"/>
          </w:tcPr>
          <w:p w:rsidR="006357CB" w:rsidRDefault="006357CB" w:rsidP="00B813B5">
            <w:pPr>
              <w:snapToGrid w:val="0"/>
            </w:pPr>
          </w:p>
        </w:tc>
      </w:tr>
      <w:tr w:rsidR="000F6F58"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0F6F58" w:rsidRPr="005C0937" w:rsidRDefault="000F6F58">
            <w:pPr>
              <w:pStyle w:val="Header1"/>
              <w:snapToGrid w:val="0"/>
              <w:rPr>
                <w:rFonts w:eastAsia="Times New Roman"/>
                <w:b/>
                <w:sz w:val="20"/>
                <w:szCs w:val="20"/>
              </w:rPr>
            </w:pPr>
            <w:r w:rsidRPr="005C0937">
              <w:rPr>
                <w:rFonts w:eastAsia="Times New Roman"/>
                <w:b/>
                <w:sz w:val="20"/>
                <w:szCs w:val="20"/>
              </w:rPr>
              <w:t>IDEs</w:t>
            </w:r>
          </w:p>
        </w:tc>
        <w:tc>
          <w:tcPr>
            <w:tcW w:w="7405" w:type="dxa"/>
            <w:gridSpan w:val="3"/>
            <w:tcBorders>
              <w:left w:val="single" w:sz="4" w:space="0" w:color="C0C0C0"/>
              <w:bottom w:val="single" w:sz="4" w:space="0" w:color="C0C0C0"/>
            </w:tcBorders>
            <w:shd w:val="clear" w:color="auto" w:fill="auto"/>
            <w:vAlign w:val="center"/>
          </w:tcPr>
          <w:p w:rsidR="000F6F58" w:rsidRDefault="006B0A70">
            <w:pPr>
              <w:pStyle w:val="Header1"/>
              <w:snapToGrid w:val="0"/>
              <w:rPr>
                <w:rFonts w:eastAsia="Times New Roman"/>
                <w:b/>
                <w:sz w:val="20"/>
                <w:szCs w:val="20"/>
              </w:rPr>
            </w:pPr>
            <w:r>
              <w:rPr>
                <w:rFonts w:eastAsia="Times New Roman"/>
                <w:b/>
                <w:sz w:val="20"/>
                <w:szCs w:val="20"/>
              </w:rPr>
              <w:t>MyEclipse 5.x/8.x/</w:t>
            </w:r>
            <w:r w:rsidR="006D43E8">
              <w:rPr>
                <w:rFonts w:eastAsia="Times New Roman"/>
                <w:b/>
                <w:sz w:val="20"/>
                <w:szCs w:val="20"/>
              </w:rPr>
              <w:t>9.x/</w:t>
            </w:r>
            <w:r>
              <w:rPr>
                <w:rFonts w:eastAsia="Times New Roman"/>
                <w:b/>
                <w:sz w:val="20"/>
                <w:szCs w:val="20"/>
              </w:rPr>
              <w:t>10.x</w:t>
            </w:r>
            <w:r w:rsidR="00F70426">
              <w:rPr>
                <w:rFonts w:eastAsia="Times New Roman"/>
                <w:b/>
                <w:sz w:val="20"/>
                <w:szCs w:val="20"/>
              </w:rPr>
              <w:t xml:space="preserve">,  NetBeans 5.x </w:t>
            </w:r>
            <w:r w:rsidR="00E91F80">
              <w:rPr>
                <w:rFonts w:eastAsia="Times New Roman"/>
                <w:b/>
                <w:sz w:val="20"/>
                <w:szCs w:val="20"/>
              </w:rPr>
              <w:t>/</w:t>
            </w:r>
            <w:r w:rsidR="00F70426">
              <w:rPr>
                <w:rFonts w:eastAsia="Times New Roman"/>
                <w:b/>
                <w:sz w:val="20"/>
                <w:szCs w:val="20"/>
              </w:rPr>
              <w:t xml:space="preserve"> </w:t>
            </w:r>
            <w:r w:rsidR="00E91F80">
              <w:rPr>
                <w:rFonts w:eastAsia="Times New Roman"/>
                <w:b/>
                <w:sz w:val="20"/>
                <w:szCs w:val="20"/>
              </w:rPr>
              <w:t>7.x</w:t>
            </w:r>
          </w:p>
        </w:tc>
        <w:tc>
          <w:tcPr>
            <w:tcW w:w="905" w:type="dxa"/>
            <w:gridSpan w:val="5"/>
            <w:tcBorders>
              <w:left w:val="single" w:sz="4" w:space="0" w:color="C0C0C0"/>
            </w:tcBorders>
            <w:shd w:val="clear" w:color="auto" w:fill="auto"/>
          </w:tcPr>
          <w:p w:rsidR="000F6F58" w:rsidRDefault="000F6F58">
            <w:pPr>
              <w:snapToGrid w:val="0"/>
            </w:pPr>
          </w:p>
        </w:tc>
      </w:tr>
      <w:tr w:rsidR="000F6F58"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0F6F58" w:rsidRPr="005C0937" w:rsidRDefault="000F6F58">
            <w:pPr>
              <w:snapToGrid w:val="0"/>
              <w:rPr>
                <w:rFonts w:eastAsia="Times New Roman"/>
                <w:b/>
                <w:sz w:val="20"/>
                <w:szCs w:val="20"/>
              </w:rPr>
            </w:pPr>
            <w:r w:rsidRPr="005C0937">
              <w:rPr>
                <w:rFonts w:eastAsia="Times New Roman"/>
                <w:b/>
                <w:sz w:val="20"/>
                <w:szCs w:val="20"/>
              </w:rPr>
              <w:t>Reporting Tool</w:t>
            </w:r>
          </w:p>
        </w:tc>
        <w:tc>
          <w:tcPr>
            <w:tcW w:w="7405" w:type="dxa"/>
            <w:gridSpan w:val="3"/>
            <w:tcBorders>
              <w:left w:val="single" w:sz="4" w:space="0" w:color="C0C0C0"/>
              <w:bottom w:val="single" w:sz="4" w:space="0" w:color="C0C0C0"/>
            </w:tcBorders>
            <w:shd w:val="clear" w:color="auto" w:fill="auto"/>
            <w:vAlign w:val="center"/>
          </w:tcPr>
          <w:p w:rsidR="000F6F58" w:rsidRDefault="000F6F58">
            <w:pPr>
              <w:snapToGrid w:val="0"/>
              <w:rPr>
                <w:rFonts w:eastAsia="Times New Roman"/>
                <w:sz w:val="20"/>
                <w:szCs w:val="20"/>
              </w:rPr>
            </w:pPr>
            <w:r>
              <w:rPr>
                <w:rFonts w:eastAsia="Times New Roman"/>
                <w:b/>
                <w:sz w:val="20"/>
                <w:szCs w:val="20"/>
              </w:rPr>
              <w:t xml:space="preserve"> iText</w:t>
            </w:r>
            <w:r>
              <w:rPr>
                <w:rFonts w:eastAsia="Times New Roman"/>
                <w:sz w:val="20"/>
                <w:szCs w:val="20"/>
              </w:rPr>
              <w:t xml:space="preserve"> Report Writer, </w:t>
            </w:r>
            <w:r w:rsidRPr="003A4909">
              <w:rPr>
                <w:rFonts w:eastAsia="Times New Roman"/>
                <w:b/>
                <w:sz w:val="20"/>
                <w:szCs w:val="20"/>
              </w:rPr>
              <w:t>iReport(Jasper)</w:t>
            </w:r>
            <w:r w:rsidR="002A4056" w:rsidRPr="003A4909">
              <w:rPr>
                <w:rFonts w:eastAsia="Times New Roman"/>
                <w:b/>
                <w:sz w:val="20"/>
                <w:szCs w:val="20"/>
              </w:rPr>
              <w:t>3.x</w:t>
            </w:r>
          </w:p>
        </w:tc>
        <w:tc>
          <w:tcPr>
            <w:tcW w:w="905" w:type="dxa"/>
            <w:gridSpan w:val="5"/>
            <w:tcBorders>
              <w:left w:val="single" w:sz="4" w:space="0" w:color="C0C0C0"/>
            </w:tcBorders>
            <w:shd w:val="clear" w:color="auto" w:fill="auto"/>
          </w:tcPr>
          <w:p w:rsidR="000F6F58" w:rsidRDefault="000F6F58">
            <w:pPr>
              <w:snapToGrid w:val="0"/>
            </w:pPr>
          </w:p>
        </w:tc>
      </w:tr>
      <w:tr w:rsidR="006357CB" w:rsidTr="000D148D">
        <w:tblPrEx>
          <w:tblCellMar>
            <w:left w:w="0" w:type="dxa"/>
            <w:right w:w="0" w:type="dxa"/>
          </w:tblCellMar>
        </w:tblPrEx>
        <w:trPr>
          <w:cantSplit/>
          <w:trHeight w:val="173"/>
        </w:trPr>
        <w:tc>
          <w:tcPr>
            <w:tcW w:w="2958" w:type="dxa"/>
            <w:tcBorders>
              <w:left w:val="single" w:sz="4" w:space="0" w:color="C0C0C0"/>
              <w:bottom w:val="single" w:sz="4" w:space="0" w:color="C0C0C0"/>
            </w:tcBorders>
            <w:shd w:val="clear" w:color="auto" w:fill="F3F3F3"/>
            <w:vAlign w:val="center"/>
          </w:tcPr>
          <w:p w:rsidR="006357CB" w:rsidRPr="005C0937" w:rsidRDefault="006357CB" w:rsidP="00B813B5">
            <w:pPr>
              <w:snapToGrid w:val="0"/>
              <w:rPr>
                <w:rFonts w:eastAsia="Times New Roman"/>
                <w:b/>
                <w:sz w:val="20"/>
                <w:szCs w:val="20"/>
              </w:rPr>
            </w:pPr>
            <w:r w:rsidRPr="005C0937">
              <w:rPr>
                <w:rFonts w:eastAsia="Times New Roman"/>
                <w:b/>
                <w:sz w:val="20"/>
                <w:szCs w:val="20"/>
              </w:rPr>
              <w:t>Operating Systems</w:t>
            </w:r>
          </w:p>
        </w:tc>
        <w:tc>
          <w:tcPr>
            <w:tcW w:w="7405" w:type="dxa"/>
            <w:gridSpan w:val="3"/>
            <w:tcBorders>
              <w:left w:val="single" w:sz="4" w:space="0" w:color="C0C0C0"/>
              <w:bottom w:val="single" w:sz="4" w:space="0" w:color="C0C0C0"/>
            </w:tcBorders>
            <w:shd w:val="clear" w:color="auto" w:fill="auto"/>
            <w:vAlign w:val="center"/>
          </w:tcPr>
          <w:p w:rsidR="006357CB" w:rsidRPr="006357CB" w:rsidRDefault="006357CB" w:rsidP="00B813B5">
            <w:pPr>
              <w:snapToGrid w:val="0"/>
              <w:rPr>
                <w:rFonts w:eastAsia="Times New Roman"/>
                <w:b/>
                <w:sz w:val="20"/>
                <w:szCs w:val="20"/>
              </w:rPr>
            </w:pPr>
            <w:r w:rsidRPr="006357CB">
              <w:rPr>
                <w:rFonts w:eastAsia="Times New Roman"/>
                <w:b/>
                <w:sz w:val="20"/>
                <w:szCs w:val="20"/>
              </w:rPr>
              <w:t xml:space="preserve">Windows 2000/XP/7, Debian Linux v3.9.2b, RH Linux 4.2 </w:t>
            </w:r>
          </w:p>
        </w:tc>
        <w:tc>
          <w:tcPr>
            <w:tcW w:w="905" w:type="dxa"/>
            <w:gridSpan w:val="5"/>
            <w:tcBorders>
              <w:left w:val="single" w:sz="4" w:space="0" w:color="C0C0C0"/>
            </w:tcBorders>
            <w:shd w:val="clear" w:color="auto" w:fill="auto"/>
          </w:tcPr>
          <w:p w:rsidR="006357CB" w:rsidRDefault="006357CB" w:rsidP="00B813B5">
            <w:pPr>
              <w:snapToGrid w:val="0"/>
            </w:pPr>
          </w:p>
        </w:tc>
      </w:tr>
    </w:tbl>
    <w:p w:rsidR="000F6F58" w:rsidRDefault="000F6F58">
      <w:pPr>
        <w:shd w:val="clear" w:color="auto" w:fill="FFFFFF"/>
      </w:pPr>
    </w:p>
    <w:p w:rsidR="008F42F4" w:rsidRDefault="008F42F4">
      <w:pPr>
        <w:spacing w:line="360" w:lineRule="auto"/>
      </w:pPr>
    </w:p>
    <w:tbl>
      <w:tblPr>
        <w:tblW w:w="10523" w:type="dxa"/>
        <w:tblInd w:w="-137" w:type="dxa"/>
        <w:tblLayout w:type="fixed"/>
        <w:tblCellMar>
          <w:left w:w="0" w:type="dxa"/>
          <w:right w:w="0" w:type="dxa"/>
        </w:tblCellMar>
        <w:tblLook w:val="0000" w:firstRow="0" w:lastRow="0" w:firstColumn="0" w:lastColumn="0" w:noHBand="0" w:noVBand="0"/>
      </w:tblPr>
      <w:tblGrid>
        <w:gridCol w:w="2803"/>
        <w:gridCol w:w="6930"/>
        <w:gridCol w:w="32"/>
        <w:gridCol w:w="239"/>
        <w:gridCol w:w="239"/>
        <w:gridCol w:w="239"/>
        <w:gridCol w:w="41"/>
      </w:tblGrid>
      <w:tr w:rsidR="000F6F58" w:rsidTr="005B72C5">
        <w:trPr>
          <w:trHeight w:val="280"/>
        </w:trPr>
        <w:tc>
          <w:tcPr>
            <w:tcW w:w="2803" w:type="dxa"/>
            <w:tcBorders>
              <w:top w:val="single" w:sz="4" w:space="0" w:color="808080"/>
              <w:left w:val="single" w:sz="4" w:space="0" w:color="808080"/>
              <w:bottom w:val="single" w:sz="4" w:space="0" w:color="808080"/>
            </w:tcBorders>
            <w:shd w:val="clear" w:color="auto" w:fill="DFDFDF"/>
            <w:vAlign w:val="center"/>
          </w:tcPr>
          <w:p w:rsidR="000F6F58" w:rsidRDefault="000F6F58">
            <w:pPr>
              <w:snapToGrid w:val="0"/>
              <w:rPr>
                <w:sz w:val="21"/>
                <w:szCs w:val="21"/>
              </w:rPr>
            </w:pPr>
            <w:r>
              <w:rPr>
                <w:b/>
                <w:bCs/>
                <w:sz w:val="21"/>
                <w:szCs w:val="21"/>
              </w:rPr>
              <w:t>Work Experience</w:t>
            </w:r>
            <w:r>
              <w:rPr>
                <w:sz w:val="21"/>
                <w:szCs w:val="21"/>
              </w:rPr>
              <w:t xml:space="preserve">: </w:t>
            </w:r>
          </w:p>
        </w:tc>
        <w:tc>
          <w:tcPr>
            <w:tcW w:w="6930" w:type="dxa"/>
            <w:tcBorders>
              <w:left w:val="single" w:sz="4" w:space="0" w:color="808080"/>
            </w:tcBorders>
            <w:shd w:val="clear" w:color="auto" w:fill="auto"/>
          </w:tcPr>
          <w:p w:rsidR="000F6F58" w:rsidRDefault="000F6F58">
            <w:pPr>
              <w:snapToGrid w:val="0"/>
              <w:rPr>
                <w:b/>
                <w:sz w:val="21"/>
                <w:szCs w:val="21"/>
                <w:u w:val="single"/>
              </w:rPr>
            </w:pPr>
          </w:p>
        </w:tc>
        <w:tc>
          <w:tcPr>
            <w:tcW w:w="32" w:type="dxa"/>
            <w:shd w:val="clear" w:color="auto" w:fill="auto"/>
          </w:tcPr>
          <w:p w:rsidR="000F6F58" w:rsidRDefault="000F6F58">
            <w:pPr>
              <w:snapToGrid w:val="0"/>
              <w:rPr>
                <w:sz w:val="21"/>
                <w:szCs w:val="21"/>
              </w:rPr>
            </w:pPr>
          </w:p>
        </w:tc>
        <w:tc>
          <w:tcPr>
            <w:tcW w:w="239" w:type="dxa"/>
            <w:shd w:val="clear" w:color="auto" w:fill="auto"/>
          </w:tcPr>
          <w:p w:rsidR="000F6F58" w:rsidRDefault="000F6F58">
            <w:pPr>
              <w:snapToGrid w:val="0"/>
              <w:rPr>
                <w:sz w:val="21"/>
                <w:szCs w:val="21"/>
              </w:rPr>
            </w:pPr>
          </w:p>
        </w:tc>
        <w:tc>
          <w:tcPr>
            <w:tcW w:w="239" w:type="dxa"/>
            <w:shd w:val="clear" w:color="auto" w:fill="auto"/>
          </w:tcPr>
          <w:p w:rsidR="000F6F58" w:rsidRDefault="000F6F58">
            <w:pPr>
              <w:snapToGrid w:val="0"/>
              <w:rPr>
                <w:sz w:val="21"/>
                <w:szCs w:val="21"/>
              </w:rPr>
            </w:pPr>
          </w:p>
        </w:tc>
        <w:tc>
          <w:tcPr>
            <w:tcW w:w="239" w:type="dxa"/>
            <w:shd w:val="clear" w:color="auto" w:fill="auto"/>
          </w:tcPr>
          <w:p w:rsidR="000F6F58" w:rsidRDefault="000F6F58">
            <w:pPr>
              <w:snapToGrid w:val="0"/>
              <w:rPr>
                <w:sz w:val="21"/>
                <w:szCs w:val="21"/>
              </w:rPr>
            </w:pPr>
          </w:p>
        </w:tc>
        <w:tc>
          <w:tcPr>
            <w:tcW w:w="41" w:type="dxa"/>
            <w:shd w:val="clear" w:color="auto" w:fill="auto"/>
          </w:tcPr>
          <w:p w:rsidR="000F6F58" w:rsidRDefault="000F6F58">
            <w:pPr>
              <w:snapToGrid w:val="0"/>
              <w:rPr>
                <w:sz w:val="21"/>
                <w:szCs w:val="21"/>
              </w:rPr>
            </w:pPr>
          </w:p>
        </w:tc>
      </w:tr>
      <w:tr w:rsidR="000F6F58" w:rsidTr="005B72C5">
        <w:tblPrEx>
          <w:tblCellMar>
            <w:left w:w="108" w:type="dxa"/>
            <w:right w:w="108" w:type="dxa"/>
          </w:tblCellMar>
        </w:tblPrEx>
        <w:trPr>
          <w:cantSplit/>
          <w:trHeight w:val="845"/>
        </w:trPr>
        <w:tc>
          <w:tcPr>
            <w:tcW w:w="10523" w:type="dxa"/>
            <w:gridSpan w:val="7"/>
            <w:tcBorders>
              <w:top w:val="single" w:sz="4" w:space="0" w:color="C0C0C0"/>
              <w:left w:val="single" w:sz="4" w:space="0" w:color="C0C0C0"/>
              <w:bottom w:val="single" w:sz="4" w:space="0" w:color="808080"/>
              <w:right w:val="single" w:sz="4" w:space="0" w:color="C0C0C0"/>
            </w:tcBorders>
            <w:shd w:val="clear" w:color="auto" w:fill="auto"/>
            <w:vAlign w:val="center"/>
          </w:tcPr>
          <w:p w:rsidR="000F6F58" w:rsidRDefault="000F6F58">
            <w:pPr>
              <w:snapToGrid w:val="0"/>
              <w:spacing w:line="280" w:lineRule="exact"/>
              <w:rPr>
                <w:sz w:val="21"/>
                <w:szCs w:val="21"/>
              </w:rPr>
            </w:pPr>
            <w:r>
              <w:rPr>
                <w:sz w:val="21"/>
                <w:szCs w:val="21"/>
              </w:rPr>
              <w:t xml:space="preserve">Presently, </w:t>
            </w:r>
            <w:r w:rsidR="00DF1A78">
              <w:rPr>
                <w:sz w:val="21"/>
                <w:szCs w:val="21"/>
              </w:rPr>
              <w:t xml:space="preserve">I am </w:t>
            </w:r>
            <w:r w:rsidR="00F27821">
              <w:rPr>
                <w:sz w:val="21"/>
                <w:szCs w:val="21"/>
              </w:rPr>
              <w:t>working with</w:t>
            </w:r>
            <w:r w:rsidR="003E56C7">
              <w:rPr>
                <w:sz w:val="21"/>
                <w:szCs w:val="21"/>
              </w:rPr>
              <w:t xml:space="preserve"> </w:t>
            </w:r>
            <w:r w:rsidR="00BF10A5">
              <w:rPr>
                <w:rFonts w:eastAsia="Bitstream Charter"/>
                <w:b/>
                <w:bCs/>
                <w:sz w:val="22"/>
                <w:szCs w:val="22"/>
              </w:rPr>
              <w:t xml:space="preserve">TechInfiniti </w:t>
            </w:r>
            <w:r w:rsidR="00612C0F">
              <w:rPr>
                <w:rFonts w:eastAsia="Bitstream Charter"/>
                <w:b/>
                <w:bCs/>
                <w:sz w:val="22"/>
                <w:szCs w:val="22"/>
              </w:rPr>
              <w:t>InfoSolutions</w:t>
            </w:r>
            <w:r>
              <w:rPr>
                <w:rFonts w:eastAsia="Bitstream Charter"/>
                <w:b/>
                <w:bCs/>
                <w:sz w:val="22"/>
                <w:szCs w:val="22"/>
              </w:rPr>
              <w:t xml:space="preserve"> Pvt. Ltd</w:t>
            </w:r>
            <w:r w:rsidR="003E56C7">
              <w:rPr>
                <w:sz w:val="21"/>
                <w:szCs w:val="21"/>
              </w:rPr>
              <w:t>, Dehradun (Uttarakhand</w:t>
            </w:r>
            <w:r w:rsidR="00BF10A5">
              <w:rPr>
                <w:sz w:val="21"/>
                <w:szCs w:val="21"/>
              </w:rPr>
              <w:t xml:space="preserve">) </w:t>
            </w:r>
            <w:r w:rsidR="0046243F" w:rsidRPr="0046243F">
              <w:rPr>
                <w:sz w:val="21"/>
                <w:szCs w:val="21"/>
              </w:rPr>
              <w:t>since</w:t>
            </w:r>
            <w:r w:rsidR="0046243F" w:rsidRPr="0046243F">
              <w:rPr>
                <w:b/>
                <w:sz w:val="21"/>
                <w:szCs w:val="21"/>
              </w:rPr>
              <w:t xml:space="preserve"> 1</w:t>
            </w:r>
            <w:r w:rsidR="0046243F" w:rsidRPr="0046243F">
              <w:rPr>
                <w:b/>
                <w:sz w:val="21"/>
                <w:szCs w:val="21"/>
                <w:vertAlign w:val="superscript"/>
              </w:rPr>
              <w:t>st</w:t>
            </w:r>
            <w:r w:rsidR="0046243F" w:rsidRPr="0046243F">
              <w:rPr>
                <w:b/>
                <w:sz w:val="21"/>
                <w:szCs w:val="21"/>
              </w:rPr>
              <w:t xml:space="preserve"> Dec-2008</w:t>
            </w:r>
            <w:r w:rsidR="0046243F">
              <w:rPr>
                <w:sz w:val="21"/>
                <w:szCs w:val="21"/>
              </w:rPr>
              <w:t xml:space="preserve"> to </w:t>
            </w:r>
            <w:r w:rsidR="0046243F" w:rsidRPr="0046243F">
              <w:rPr>
                <w:b/>
                <w:sz w:val="21"/>
                <w:szCs w:val="21"/>
              </w:rPr>
              <w:t>till now</w:t>
            </w:r>
            <w:r w:rsidR="0046243F">
              <w:rPr>
                <w:sz w:val="21"/>
                <w:szCs w:val="21"/>
              </w:rPr>
              <w:t>.</w:t>
            </w:r>
          </w:p>
          <w:p w:rsidR="000F6F58" w:rsidRDefault="000F6F58">
            <w:pPr>
              <w:snapToGrid w:val="0"/>
              <w:spacing w:line="280" w:lineRule="exact"/>
              <w:rPr>
                <w:sz w:val="21"/>
                <w:szCs w:val="21"/>
              </w:rPr>
            </w:pPr>
            <w:r>
              <w:rPr>
                <w:b/>
                <w:sz w:val="21"/>
                <w:szCs w:val="21"/>
              </w:rPr>
              <w:t>The projects I worked/working upon are as follows</w:t>
            </w:r>
            <w:r>
              <w:rPr>
                <w:sz w:val="21"/>
                <w:szCs w:val="21"/>
              </w:rPr>
              <w:t>: -</w:t>
            </w:r>
          </w:p>
          <w:p w:rsidR="000F6F58" w:rsidRDefault="000F6F58">
            <w:pPr>
              <w:spacing w:line="280" w:lineRule="exact"/>
              <w:rPr>
                <w:sz w:val="21"/>
                <w:szCs w:val="21"/>
              </w:rPr>
            </w:pPr>
          </w:p>
        </w:tc>
      </w:tr>
    </w:tbl>
    <w:p w:rsidR="00904BE8" w:rsidRDefault="00904BE8">
      <w:pPr>
        <w:rPr>
          <w:rFonts w:ascii="Verdana" w:hAnsi="Verdana"/>
          <w:sz w:val="21"/>
          <w:szCs w:val="21"/>
        </w:rPr>
      </w:pPr>
    </w:p>
    <w:tbl>
      <w:tblPr>
        <w:tblW w:w="0" w:type="auto"/>
        <w:tblInd w:w="-82" w:type="dxa"/>
        <w:tblLayout w:type="fixed"/>
        <w:tblLook w:val="0000" w:firstRow="0" w:lastRow="0" w:firstColumn="0" w:lastColumn="0" w:noHBand="0" w:noVBand="0"/>
      </w:tblPr>
      <w:tblGrid>
        <w:gridCol w:w="1799"/>
        <w:gridCol w:w="10"/>
        <w:gridCol w:w="7925"/>
        <w:gridCol w:w="236"/>
        <w:gridCol w:w="239"/>
        <w:gridCol w:w="239"/>
        <w:gridCol w:w="239"/>
        <w:gridCol w:w="239"/>
        <w:gridCol w:w="8"/>
      </w:tblGrid>
      <w:tr w:rsidR="00904BE8" w:rsidTr="00A85D81">
        <w:trPr>
          <w:gridAfter w:val="1"/>
          <w:wAfter w:w="8" w:type="dxa"/>
          <w:trHeight w:val="168"/>
        </w:trPr>
        <w:tc>
          <w:tcPr>
            <w:tcW w:w="1809" w:type="dxa"/>
            <w:gridSpan w:val="2"/>
            <w:tcBorders>
              <w:top w:val="single" w:sz="4" w:space="0" w:color="808080"/>
              <w:left w:val="single" w:sz="4" w:space="0" w:color="808080"/>
            </w:tcBorders>
            <w:shd w:val="clear" w:color="auto" w:fill="DFDFDF"/>
            <w:vAlign w:val="center"/>
          </w:tcPr>
          <w:p w:rsidR="00904BE8" w:rsidRDefault="00904BE8" w:rsidP="00A85D81">
            <w:pPr>
              <w:snapToGrid w:val="0"/>
              <w:rPr>
                <w:b/>
                <w:bCs/>
                <w:sz w:val="21"/>
                <w:szCs w:val="21"/>
              </w:rPr>
            </w:pPr>
            <w:r>
              <w:rPr>
                <w:sz w:val="21"/>
                <w:szCs w:val="21"/>
              </w:rPr>
              <w:t>Project</w:t>
            </w:r>
            <w:r>
              <w:rPr>
                <w:b/>
                <w:bCs/>
                <w:sz w:val="21"/>
                <w:szCs w:val="21"/>
              </w:rPr>
              <w:t xml:space="preserve"> #1</w:t>
            </w:r>
          </w:p>
        </w:tc>
        <w:tc>
          <w:tcPr>
            <w:tcW w:w="7925" w:type="dxa"/>
            <w:tcBorders>
              <w:left w:val="single" w:sz="4" w:space="0" w:color="808080"/>
            </w:tcBorders>
            <w:shd w:val="clear" w:color="auto" w:fill="auto"/>
          </w:tcPr>
          <w:p w:rsidR="00904BE8" w:rsidRDefault="00904BE8" w:rsidP="007E7014">
            <w:pPr>
              <w:snapToGrid w:val="0"/>
              <w:rPr>
                <w:sz w:val="21"/>
                <w:szCs w:val="21"/>
              </w:rPr>
            </w:pPr>
            <w:r>
              <w:rPr>
                <w:sz w:val="21"/>
                <w:szCs w:val="21"/>
              </w:rPr>
              <w:t xml:space="preserve">( Presently, </w:t>
            </w:r>
            <w:r w:rsidR="007E7014">
              <w:rPr>
                <w:sz w:val="21"/>
                <w:szCs w:val="21"/>
              </w:rPr>
              <w:t>involved</w:t>
            </w:r>
            <w:r>
              <w:rPr>
                <w:sz w:val="21"/>
                <w:szCs w:val="21"/>
              </w:rPr>
              <w:t xml:space="preserve"> </w:t>
            </w:r>
            <w:r w:rsidR="007E7014">
              <w:rPr>
                <w:sz w:val="21"/>
                <w:szCs w:val="21"/>
              </w:rPr>
              <w:t>in</w:t>
            </w:r>
            <w:r>
              <w:rPr>
                <w:sz w:val="21"/>
                <w:szCs w:val="21"/>
              </w:rPr>
              <w:t xml:space="preserve"> this project </w:t>
            </w:r>
            <w:r w:rsidR="007E7014">
              <w:rPr>
                <w:sz w:val="21"/>
                <w:szCs w:val="21"/>
              </w:rPr>
              <w:t>since</w:t>
            </w:r>
            <w:r>
              <w:rPr>
                <w:sz w:val="21"/>
                <w:szCs w:val="21"/>
              </w:rPr>
              <w:t xml:space="preserve"> </w:t>
            </w:r>
            <w:r w:rsidRPr="0035689E">
              <w:rPr>
                <w:b/>
                <w:sz w:val="21"/>
                <w:szCs w:val="21"/>
              </w:rPr>
              <w:t xml:space="preserve"> </w:t>
            </w:r>
            <w:r>
              <w:rPr>
                <w:b/>
                <w:sz w:val="21"/>
                <w:szCs w:val="21"/>
              </w:rPr>
              <w:t>8</w:t>
            </w:r>
            <w:r w:rsidRPr="00904BE8">
              <w:rPr>
                <w:b/>
                <w:sz w:val="21"/>
                <w:szCs w:val="21"/>
                <w:vertAlign w:val="superscript"/>
              </w:rPr>
              <w:t>th</w:t>
            </w:r>
            <w:r>
              <w:rPr>
                <w:b/>
                <w:sz w:val="21"/>
                <w:szCs w:val="21"/>
              </w:rPr>
              <w:t xml:space="preserve">  July-2013</w:t>
            </w:r>
            <w:r w:rsidR="007E7014">
              <w:rPr>
                <w:b/>
                <w:sz w:val="21"/>
                <w:szCs w:val="21"/>
              </w:rPr>
              <w:t xml:space="preserve">  </w:t>
            </w:r>
            <w:r w:rsidR="007E7014" w:rsidRPr="007E7014">
              <w:rPr>
                <w:sz w:val="21"/>
                <w:szCs w:val="21"/>
              </w:rPr>
              <w:t xml:space="preserve">to </w:t>
            </w:r>
            <w:r w:rsidR="007E7014">
              <w:rPr>
                <w:b/>
                <w:sz w:val="21"/>
                <w:szCs w:val="21"/>
              </w:rPr>
              <w:t>Till now</w:t>
            </w:r>
            <w:r>
              <w:rPr>
                <w:sz w:val="21"/>
                <w:szCs w:val="21"/>
              </w:rPr>
              <w:t>)</w:t>
            </w:r>
          </w:p>
        </w:tc>
        <w:tc>
          <w:tcPr>
            <w:tcW w:w="45" w:type="dxa"/>
            <w:shd w:val="clear" w:color="auto" w:fill="auto"/>
          </w:tcPr>
          <w:p w:rsidR="00904BE8" w:rsidRDefault="00904BE8" w:rsidP="00A85D81">
            <w:pPr>
              <w:snapToGrid w:val="0"/>
              <w:rPr>
                <w:bCs/>
                <w:sz w:val="21"/>
                <w:szCs w:val="21"/>
              </w:rPr>
            </w:pPr>
          </w:p>
        </w:tc>
        <w:tc>
          <w:tcPr>
            <w:tcW w:w="239" w:type="dxa"/>
            <w:shd w:val="clear" w:color="auto" w:fill="auto"/>
          </w:tcPr>
          <w:p w:rsidR="00904BE8" w:rsidRDefault="00904BE8" w:rsidP="00A85D81">
            <w:pPr>
              <w:snapToGrid w:val="0"/>
              <w:rPr>
                <w:bCs/>
                <w:sz w:val="21"/>
                <w:szCs w:val="21"/>
              </w:rPr>
            </w:pPr>
          </w:p>
        </w:tc>
        <w:tc>
          <w:tcPr>
            <w:tcW w:w="239" w:type="dxa"/>
            <w:shd w:val="clear" w:color="auto" w:fill="auto"/>
          </w:tcPr>
          <w:p w:rsidR="00904BE8" w:rsidRDefault="00904BE8" w:rsidP="00A85D81">
            <w:pPr>
              <w:snapToGrid w:val="0"/>
              <w:rPr>
                <w:bCs/>
                <w:sz w:val="21"/>
                <w:szCs w:val="21"/>
              </w:rPr>
            </w:pPr>
          </w:p>
        </w:tc>
        <w:tc>
          <w:tcPr>
            <w:tcW w:w="239" w:type="dxa"/>
            <w:shd w:val="clear" w:color="auto" w:fill="auto"/>
          </w:tcPr>
          <w:p w:rsidR="00904BE8" w:rsidRDefault="00904BE8" w:rsidP="00A85D81">
            <w:pPr>
              <w:snapToGrid w:val="0"/>
              <w:rPr>
                <w:bCs/>
                <w:sz w:val="21"/>
                <w:szCs w:val="21"/>
              </w:rPr>
            </w:pPr>
          </w:p>
        </w:tc>
        <w:tc>
          <w:tcPr>
            <w:tcW w:w="239" w:type="dxa"/>
            <w:shd w:val="clear" w:color="auto" w:fill="auto"/>
          </w:tcPr>
          <w:p w:rsidR="00904BE8" w:rsidRDefault="00904BE8" w:rsidP="00A85D81">
            <w:pPr>
              <w:snapToGrid w:val="0"/>
              <w:rPr>
                <w:bCs/>
                <w:sz w:val="21"/>
                <w:szCs w:val="21"/>
              </w:rPr>
            </w:pPr>
          </w:p>
        </w:tc>
      </w:tr>
      <w:tr w:rsidR="00904BE8" w:rsidTr="00A85D81">
        <w:trPr>
          <w:trHeight w:val="173"/>
        </w:trPr>
        <w:tc>
          <w:tcPr>
            <w:tcW w:w="1799" w:type="dxa"/>
            <w:tcBorders>
              <w:top w:val="single" w:sz="4" w:space="0" w:color="C0C0C0"/>
              <w:left w:val="single" w:sz="4" w:space="0" w:color="C0C0C0"/>
              <w:bottom w:val="single" w:sz="4" w:space="0" w:color="C0C0C0"/>
            </w:tcBorders>
            <w:shd w:val="clear" w:color="auto" w:fill="F3F3F3"/>
            <w:vAlign w:val="center"/>
          </w:tcPr>
          <w:p w:rsidR="00904BE8" w:rsidRDefault="00904BE8" w:rsidP="00A85D81">
            <w:pPr>
              <w:snapToGrid w:val="0"/>
              <w:ind w:right="-3"/>
              <w:rPr>
                <w:bCs/>
                <w:sz w:val="21"/>
                <w:szCs w:val="21"/>
              </w:rPr>
            </w:pPr>
            <w:r>
              <w:rPr>
                <w:bCs/>
                <w:sz w:val="21"/>
                <w:szCs w:val="21"/>
              </w:rPr>
              <w:t>Project Name:</w:t>
            </w:r>
          </w:p>
        </w:tc>
        <w:tc>
          <w:tcPr>
            <w:tcW w:w="8944" w:type="dxa"/>
            <w:gridSpan w:val="8"/>
            <w:tcBorders>
              <w:top w:val="single" w:sz="4" w:space="0" w:color="C0C0C0"/>
              <w:left w:val="single" w:sz="4" w:space="0" w:color="C0C0C0"/>
              <w:bottom w:val="single" w:sz="4" w:space="0" w:color="C0C0C0"/>
              <w:right w:val="single" w:sz="4" w:space="0" w:color="C0C0C0"/>
            </w:tcBorders>
            <w:shd w:val="clear" w:color="auto" w:fill="auto"/>
            <w:vAlign w:val="center"/>
          </w:tcPr>
          <w:p w:rsidR="00904BE8" w:rsidRDefault="00904BE8" w:rsidP="00A85D81">
            <w:pPr>
              <w:snapToGrid w:val="0"/>
              <w:rPr>
                <w:rFonts w:cs="Arial"/>
                <w:b/>
                <w:bCs/>
                <w:sz w:val="21"/>
                <w:szCs w:val="21"/>
              </w:rPr>
            </w:pPr>
            <w:r>
              <w:rPr>
                <w:rFonts w:cs="Arial"/>
                <w:b/>
                <w:bCs/>
                <w:sz w:val="21"/>
                <w:szCs w:val="21"/>
              </w:rPr>
              <w:t>e-Ledger</w:t>
            </w:r>
            <w:r w:rsidR="0086220B">
              <w:rPr>
                <w:rFonts w:cs="Arial"/>
                <w:b/>
                <w:bCs/>
                <w:sz w:val="21"/>
                <w:szCs w:val="21"/>
              </w:rPr>
              <w:t xml:space="preserve"> Application</w:t>
            </w:r>
          </w:p>
        </w:tc>
      </w:tr>
      <w:tr w:rsidR="00904BE8" w:rsidTr="00A85D81">
        <w:trPr>
          <w:trHeight w:val="173"/>
        </w:trPr>
        <w:tc>
          <w:tcPr>
            <w:tcW w:w="1799" w:type="dxa"/>
            <w:tcBorders>
              <w:left w:val="single" w:sz="4" w:space="0" w:color="C0C0C0"/>
              <w:bottom w:val="single" w:sz="4" w:space="0" w:color="C0C0C0"/>
            </w:tcBorders>
            <w:shd w:val="clear" w:color="auto" w:fill="F3F3F3"/>
            <w:vAlign w:val="center"/>
          </w:tcPr>
          <w:p w:rsidR="00904BE8" w:rsidRDefault="00904BE8" w:rsidP="00A85D81">
            <w:pPr>
              <w:snapToGrid w:val="0"/>
              <w:rPr>
                <w:bCs/>
                <w:sz w:val="21"/>
                <w:szCs w:val="21"/>
              </w:rPr>
            </w:pPr>
            <w:r>
              <w:rPr>
                <w:bCs/>
                <w:sz w:val="21"/>
                <w:szCs w:val="21"/>
              </w:rPr>
              <w:t xml:space="preserve">Organization: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904BE8" w:rsidP="00A85D81">
            <w:pPr>
              <w:snapToGrid w:val="0"/>
              <w:rPr>
                <w:sz w:val="21"/>
                <w:szCs w:val="21"/>
              </w:rPr>
            </w:pPr>
            <w:r>
              <w:rPr>
                <w:sz w:val="21"/>
                <w:szCs w:val="21"/>
              </w:rPr>
              <w:t>Techinfiniti</w:t>
            </w:r>
            <w:r w:rsidR="0086220B">
              <w:rPr>
                <w:sz w:val="21"/>
                <w:szCs w:val="21"/>
              </w:rPr>
              <w:t xml:space="preserve"> InfoSolutions </w:t>
            </w:r>
            <w:r>
              <w:rPr>
                <w:sz w:val="21"/>
                <w:szCs w:val="21"/>
              </w:rPr>
              <w:t xml:space="preserve"> Pvt. Ltd., Dehradun</w:t>
            </w:r>
            <w:r w:rsidR="0086220B">
              <w:rPr>
                <w:sz w:val="21"/>
                <w:szCs w:val="21"/>
              </w:rPr>
              <w:t xml:space="preserve"> ,India</w:t>
            </w:r>
          </w:p>
        </w:tc>
      </w:tr>
      <w:tr w:rsidR="00904BE8" w:rsidTr="00A85D81">
        <w:trPr>
          <w:trHeight w:val="173"/>
        </w:trPr>
        <w:tc>
          <w:tcPr>
            <w:tcW w:w="1799" w:type="dxa"/>
            <w:tcBorders>
              <w:left w:val="single" w:sz="4" w:space="0" w:color="C0C0C0"/>
              <w:bottom w:val="single" w:sz="4" w:space="0" w:color="C0C0C0"/>
            </w:tcBorders>
            <w:shd w:val="clear" w:color="auto" w:fill="F3F3F3"/>
          </w:tcPr>
          <w:p w:rsidR="00904BE8" w:rsidRDefault="00904BE8" w:rsidP="00A85D81">
            <w:pPr>
              <w:snapToGrid w:val="0"/>
              <w:ind w:left="-3" w:right="-3"/>
              <w:rPr>
                <w:bCs/>
                <w:sz w:val="21"/>
                <w:szCs w:val="21"/>
              </w:rPr>
            </w:pPr>
            <w:r>
              <w:rPr>
                <w:bCs/>
                <w:sz w:val="21"/>
                <w:szCs w:val="21"/>
              </w:rPr>
              <w:t xml:space="preserve">Client: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904BE8" w:rsidP="0086220B">
            <w:pPr>
              <w:tabs>
                <w:tab w:val="left" w:pos="3240"/>
                <w:tab w:val="left" w:pos="3510"/>
              </w:tabs>
              <w:snapToGrid w:val="0"/>
              <w:ind w:hanging="360"/>
              <w:rPr>
                <w:b/>
                <w:sz w:val="21"/>
                <w:szCs w:val="21"/>
              </w:rPr>
            </w:pPr>
            <w:r>
              <w:rPr>
                <w:sz w:val="21"/>
                <w:szCs w:val="21"/>
              </w:rPr>
              <w:t xml:space="preserve">M   </w:t>
            </w:r>
            <w:r w:rsidR="000325FB">
              <w:rPr>
                <w:sz w:val="21"/>
                <w:szCs w:val="21"/>
              </w:rPr>
              <w:t xml:space="preserve"> </w:t>
            </w:r>
            <w:r w:rsidR="000325FB" w:rsidRPr="000325FB">
              <w:rPr>
                <w:b/>
                <w:sz w:val="21"/>
                <w:szCs w:val="21"/>
              </w:rPr>
              <w:t>AppsCon</w:t>
            </w:r>
            <w:r w:rsidR="0086220B">
              <w:rPr>
                <w:sz w:val="21"/>
                <w:szCs w:val="21"/>
              </w:rPr>
              <w:t xml:space="preserve">, </w:t>
            </w:r>
            <w:r w:rsidR="0086220B" w:rsidRPr="0086220B">
              <w:rPr>
                <w:b/>
              </w:rPr>
              <w:t>Turkey</w:t>
            </w:r>
            <w:r w:rsidR="0086220B">
              <w:rPr>
                <w:b/>
              </w:rPr>
              <w:t xml:space="preserve"> </w:t>
            </w:r>
            <w:r w:rsidR="0086220B" w:rsidRPr="0086220B">
              <w:t>(</w:t>
            </w:r>
            <w:r w:rsidR="0086220B" w:rsidRPr="0086220B">
              <w:rPr>
                <w:sz w:val="21"/>
                <w:szCs w:val="21"/>
              </w:rPr>
              <w:t xml:space="preserve"> </w:t>
            </w:r>
            <w:hyperlink r:id="rId7" w:history="1">
              <w:r w:rsidR="0086220B" w:rsidRPr="0086220B">
                <w:rPr>
                  <w:rStyle w:val="Hyperlink"/>
                </w:rPr>
                <w:t>http://www.appscon.com</w:t>
              </w:r>
            </w:hyperlink>
            <w:r w:rsidR="0086220B" w:rsidRPr="0086220B">
              <w:t xml:space="preserve"> )</w:t>
            </w:r>
          </w:p>
        </w:tc>
      </w:tr>
      <w:tr w:rsidR="00904BE8" w:rsidTr="00A85D81">
        <w:trPr>
          <w:trHeight w:val="173"/>
        </w:trPr>
        <w:tc>
          <w:tcPr>
            <w:tcW w:w="1799" w:type="dxa"/>
            <w:tcBorders>
              <w:left w:val="single" w:sz="4" w:space="0" w:color="C0C0C0"/>
              <w:bottom w:val="single" w:sz="4" w:space="0" w:color="C0C0C0"/>
            </w:tcBorders>
            <w:shd w:val="clear" w:color="auto" w:fill="F3F3F3"/>
            <w:vAlign w:val="center"/>
          </w:tcPr>
          <w:p w:rsidR="00904BE8" w:rsidRDefault="00904BE8" w:rsidP="00A85D81">
            <w:pPr>
              <w:snapToGrid w:val="0"/>
              <w:rPr>
                <w:bCs/>
                <w:sz w:val="21"/>
                <w:szCs w:val="21"/>
              </w:rPr>
            </w:pPr>
            <w:r>
              <w:rPr>
                <w:bCs/>
                <w:sz w:val="21"/>
                <w:szCs w:val="21"/>
              </w:rPr>
              <w:t>Technologies:</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904BE8" w:rsidP="00A85D81">
            <w:pPr>
              <w:snapToGrid w:val="0"/>
              <w:rPr>
                <w:rFonts w:cs="Arial"/>
                <w:sz w:val="21"/>
                <w:szCs w:val="21"/>
              </w:rPr>
            </w:pPr>
            <w:r>
              <w:rPr>
                <w:rFonts w:cs="Arial"/>
                <w:sz w:val="21"/>
                <w:szCs w:val="21"/>
              </w:rPr>
              <w:t>JSF 2.0, Richfaces 4.1.0,Spring 3.1, Hibernate 3.3, Maven 2.0</w:t>
            </w:r>
          </w:p>
        </w:tc>
      </w:tr>
      <w:tr w:rsidR="00904BE8" w:rsidTr="00A85D81">
        <w:trPr>
          <w:trHeight w:val="173"/>
        </w:trPr>
        <w:tc>
          <w:tcPr>
            <w:tcW w:w="1799" w:type="dxa"/>
            <w:tcBorders>
              <w:left w:val="single" w:sz="4" w:space="0" w:color="C0C0C0"/>
              <w:bottom w:val="single" w:sz="4" w:space="0" w:color="C0C0C0"/>
            </w:tcBorders>
            <w:shd w:val="clear" w:color="auto" w:fill="F3F3F3"/>
            <w:vAlign w:val="center"/>
          </w:tcPr>
          <w:p w:rsidR="00904BE8" w:rsidRDefault="00904BE8" w:rsidP="00A85D81">
            <w:pPr>
              <w:snapToGrid w:val="0"/>
              <w:rPr>
                <w:bCs/>
                <w:sz w:val="21"/>
                <w:szCs w:val="21"/>
              </w:rPr>
            </w:pPr>
            <w:r>
              <w:rPr>
                <w:bCs/>
                <w:sz w:val="21"/>
                <w:szCs w:val="21"/>
              </w:rPr>
              <w:t>Database:</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904BE8" w:rsidP="00A85D81">
            <w:pPr>
              <w:snapToGrid w:val="0"/>
              <w:rPr>
                <w:rFonts w:cs="Arial"/>
                <w:sz w:val="21"/>
                <w:szCs w:val="21"/>
              </w:rPr>
            </w:pPr>
            <w:r>
              <w:rPr>
                <w:rFonts w:cs="Arial"/>
                <w:sz w:val="21"/>
                <w:szCs w:val="21"/>
              </w:rPr>
              <w:t>Oracle 11g</w:t>
            </w:r>
          </w:p>
        </w:tc>
      </w:tr>
      <w:tr w:rsidR="00904BE8" w:rsidTr="00A85D81">
        <w:trPr>
          <w:trHeight w:val="173"/>
        </w:trPr>
        <w:tc>
          <w:tcPr>
            <w:tcW w:w="1799" w:type="dxa"/>
            <w:tcBorders>
              <w:left w:val="single" w:sz="4" w:space="0" w:color="C0C0C0"/>
              <w:bottom w:val="single" w:sz="4" w:space="0" w:color="C0C0C0"/>
            </w:tcBorders>
            <w:shd w:val="clear" w:color="auto" w:fill="F3F3F3"/>
            <w:vAlign w:val="center"/>
          </w:tcPr>
          <w:p w:rsidR="00904BE8" w:rsidRDefault="00904BE8" w:rsidP="00A85D81">
            <w:pPr>
              <w:snapToGrid w:val="0"/>
              <w:rPr>
                <w:bCs/>
                <w:sz w:val="21"/>
                <w:szCs w:val="21"/>
              </w:rPr>
            </w:pPr>
            <w:r>
              <w:rPr>
                <w:bCs/>
                <w:sz w:val="21"/>
                <w:szCs w:val="21"/>
              </w:rPr>
              <w:t>Server</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793EFA" w:rsidP="00A85D81">
            <w:pPr>
              <w:snapToGrid w:val="0"/>
              <w:rPr>
                <w:sz w:val="21"/>
                <w:szCs w:val="21"/>
              </w:rPr>
            </w:pPr>
            <w:r>
              <w:rPr>
                <w:sz w:val="21"/>
                <w:szCs w:val="21"/>
              </w:rPr>
              <w:t>Apache Tomcat 6.0.32</w:t>
            </w:r>
          </w:p>
        </w:tc>
      </w:tr>
      <w:tr w:rsidR="00904BE8" w:rsidTr="00A85D81">
        <w:trPr>
          <w:trHeight w:val="173"/>
        </w:trPr>
        <w:tc>
          <w:tcPr>
            <w:tcW w:w="1799" w:type="dxa"/>
            <w:tcBorders>
              <w:left w:val="single" w:sz="4" w:space="0" w:color="C0C0C0"/>
              <w:bottom w:val="single" w:sz="4" w:space="0" w:color="C0C0C0"/>
            </w:tcBorders>
            <w:shd w:val="clear" w:color="auto" w:fill="F3F3F3"/>
            <w:vAlign w:val="center"/>
          </w:tcPr>
          <w:p w:rsidR="00904BE8" w:rsidRDefault="00904BE8" w:rsidP="00A85D81">
            <w:pPr>
              <w:snapToGrid w:val="0"/>
              <w:rPr>
                <w:rFonts w:cs="Arial"/>
                <w:sz w:val="21"/>
                <w:szCs w:val="21"/>
              </w:rPr>
            </w:pPr>
            <w:r>
              <w:rPr>
                <w:rFonts w:cs="Arial"/>
                <w:sz w:val="21"/>
                <w:szCs w:val="21"/>
              </w:rPr>
              <w:t>Platform</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904BE8" w:rsidRDefault="00904BE8" w:rsidP="00A85D81">
            <w:pPr>
              <w:snapToGrid w:val="0"/>
              <w:rPr>
                <w:rFonts w:cs="Arial"/>
                <w:sz w:val="21"/>
                <w:szCs w:val="21"/>
              </w:rPr>
            </w:pPr>
            <w:r>
              <w:rPr>
                <w:rFonts w:cs="Arial"/>
                <w:sz w:val="21"/>
                <w:szCs w:val="21"/>
              </w:rPr>
              <w:t>Windows 7 Professional</w:t>
            </w:r>
          </w:p>
        </w:tc>
      </w:tr>
      <w:tr w:rsidR="00904BE8" w:rsidTr="00A85D81">
        <w:trPr>
          <w:trHeight w:val="728"/>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024723" w:rsidRDefault="00904BE8" w:rsidP="00AF5E39">
            <w:pPr>
              <w:snapToGrid w:val="0"/>
              <w:rPr>
                <w:sz w:val="21"/>
                <w:szCs w:val="21"/>
              </w:rPr>
            </w:pPr>
            <w:r>
              <w:rPr>
                <w:sz w:val="21"/>
                <w:szCs w:val="21"/>
              </w:rPr>
              <w:t xml:space="preserve">It </w:t>
            </w:r>
            <w:r w:rsidR="00024723">
              <w:rPr>
                <w:sz w:val="21"/>
                <w:szCs w:val="21"/>
              </w:rPr>
              <w:t xml:space="preserve">is a web based application which is </w:t>
            </w:r>
            <w:r>
              <w:rPr>
                <w:sz w:val="21"/>
                <w:szCs w:val="21"/>
              </w:rPr>
              <w:t xml:space="preserve">being developed for </w:t>
            </w:r>
            <w:r w:rsidR="001A131A" w:rsidRPr="00635CD7">
              <w:rPr>
                <w:b/>
                <w:sz w:val="21"/>
                <w:szCs w:val="21"/>
              </w:rPr>
              <w:t>Government of Turkey</w:t>
            </w:r>
            <w:r>
              <w:rPr>
                <w:sz w:val="21"/>
                <w:szCs w:val="21"/>
              </w:rPr>
              <w:t xml:space="preserve">. This </w:t>
            </w:r>
            <w:r w:rsidR="001A131A">
              <w:rPr>
                <w:sz w:val="21"/>
                <w:szCs w:val="21"/>
              </w:rPr>
              <w:t>application provide a way to</w:t>
            </w:r>
            <w:r w:rsidR="00024723">
              <w:rPr>
                <w:sz w:val="21"/>
                <w:szCs w:val="21"/>
              </w:rPr>
              <w:t xml:space="preserve"> user</w:t>
            </w:r>
            <w:r w:rsidR="001A131A">
              <w:rPr>
                <w:sz w:val="21"/>
                <w:szCs w:val="21"/>
              </w:rPr>
              <w:t xml:space="preserve"> for  creating </w:t>
            </w:r>
            <w:r w:rsidR="00024723">
              <w:rPr>
                <w:sz w:val="21"/>
                <w:szCs w:val="21"/>
              </w:rPr>
              <w:t xml:space="preserve"> e-ledger files-Journal Book and General Ledger</w:t>
            </w:r>
            <w:r w:rsidR="001A131A">
              <w:rPr>
                <w:sz w:val="21"/>
                <w:szCs w:val="21"/>
              </w:rPr>
              <w:t xml:space="preserve"> in </w:t>
            </w:r>
            <w:r w:rsidR="001A131A" w:rsidRPr="00AC083F">
              <w:rPr>
                <w:b/>
                <w:sz w:val="21"/>
                <w:szCs w:val="21"/>
              </w:rPr>
              <w:t>extensible business reporting language</w:t>
            </w:r>
            <w:r w:rsidR="001A131A" w:rsidRPr="001A131A">
              <w:rPr>
                <w:sz w:val="21"/>
                <w:szCs w:val="21"/>
              </w:rPr>
              <w:t xml:space="preserve"> (</w:t>
            </w:r>
            <w:r w:rsidR="00D669AE" w:rsidRPr="00AC083F">
              <w:rPr>
                <w:b/>
                <w:sz w:val="21"/>
                <w:szCs w:val="21"/>
              </w:rPr>
              <w:t>XBR</w:t>
            </w:r>
            <w:r w:rsidR="00D669AE">
              <w:rPr>
                <w:sz w:val="21"/>
                <w:szCs w:val="21"/>
              </w:rPr>
              <w:t>L-a</w:t>
            </w:r>
            <w:r w:rsidR="001A131A" w:rsidRPr="001A131A">
              <w:rPr>
                <w:sz w:val="21"/>
                <w:szCs w:val="21"/>
              </w:rPr>
              <w:t xml:space="preserve"> </w:t>
            </w:r>
            <w:r w:rsidR="00AC083F">
              <w:rPr>
                <w:sz w:val="21"/>
                <w:szCs w:val="21"/>
              </w:rPr>
              <w:t xml:space="preserve">xml </w:t>
            </w:r>
            <w:r w:rsidR="00D669AE">
              <w:rPr>
                <w:sz w:val="21"/>
                <w:szCs w:val="21"/>
              </w:rPr>
              <w:t>file</w:t>
            </w:r>
            <w:r w:rsidR="001A131A" w:rsidRPr="001A131A">
              <w:rPr>
                <w:sz w:val="21"/>
                <w:szCs w:val="21"/>
              </w:rPr>
              <w:t>)</w:t>
            </w:r>
            <w:r w:rsidR="001A131A">
              <w:rPr>
                <w:sz w:val="21"/>
                <w:szCs w:val="21"/>
              </w:rPr>
              <w:t xml:space="preserve"> format</w:t>
            </w:r>
            <w:r w:rsidR="00024723">
              <w:rPr>
                <w:sz w:val="21"/>
                <w:szCs w:val="21"/>
              </w:rPr>
              <w:t xml:space="preserve"> based on their accounting data and then signing the files using electronic signature mechanism</w:t>
            </w:r>
            <w:r w:rsidR="005009D3">
              <w:rPr>
                <w:sz w:val="21"/>
                <w:szCs w:val="21"/>
              </w:rPr>
              <w:t xml:space="preserve"> using device-</w:t>
            </w:r>
            <w:r w:rsidR="005009D3" w:rsidRPr="005009D3">
              <w:rPr>
                <w:sz w:val="21"/>
                <w:szCs w:val="21"/>
              </w:rPr>
              <w:t>e-Token or PCSC</w:t>
            </w:r>
            <w:r w:rsidR="005009D3">
              <w:rPr>
                <w:b/>
                <w:sz w:val="21"/>
                <w:szCs w:val="21"/>
              </w:rPr>
              <w:t xml:space="preserve"> </w:t>
            </w:r>
            <w:r w:rsidR="00024723">
              <w:rPr>
                <w:sz w:val="21"/>
                <w:szCs w:val="21"/>
              </w:rPr>
              <w:t xml:space="preserve"> and then also patenting them. Afte</w:t>
            </w:r>
            <w:r w:rsidR="005009D3">
              <w:rPr>
                <w:sz w:val="21"/>
                <w:szCs w:val="21"/>
              </w:rPr>
              <w:t>r patenting files,</w:t>
            </w:r>
            <w:r w:rsidR="00024723">
              <w:rPr>
                <w:sz w:val="21"/>
                <w:szCs w:val="21"/>
              </w:rPr>
              <w:t xml:space="preserve"> </w:t>
            </w:r>
            <w:r w:rsidR="005009D3">
              <w:rPr>
                <w:sz w:val="21"/>
                <w:szCs w:val="21"/>
              </w:rPr>
              <w:t>next step is to timestamp the files</w:t>
            </w:r>
            <w:r w:rsidR="00AF5E39">
              <w:rPr>
                <w:sz w:val="21"/>
                <w:szCs w:val="21"/>
              </w:rPr>
              <w:t xml:space="preserve"> and sending files to GIB/ </w:t>
            </w:r>
            <w:r w:rsidR="00AF5E39" w:rsidRPr="00AF5E39">
              <w:rPr>
                <w:sz w:val="21"/>
                <w:szCs w:val="21"/>
              </w:rPr>
              <w:t>Revenue Administration</w:t>
            </w:r>
            <w:r w:rsidR="00AF5E39">
              <w:rPr>
                <w:sz w:val="21"/>
                <w:szCs w:val="21"/>
              </w:rPr>
              <w:t>-</w:t>
            </w:r>
            <w:r w:rsidR="001C746F">
              <w:rPr>
                <w:sz w:val="21"/>
                <w:szCs w:val="21"/>
              </w:rPr>
              <w:t>(</w:t>
            </w:r>
            <w:r w:rsidR="00AF5E39">
              <w:rPr>
                <w:sz w:val="21"/>
                <w:szCs w:val="21"/>
              </w:rPr>
              <w:t xml:space="preserve">Govt. </w:t>
            </w:r>
            <w:r w:rsidR="00AF5E39" w:rsidRPr="00AF5E39">
              <w:rPr>
                <w:sz w:val="21"/>
                <w:szCs w:val="21"/>
              </w:rPr>
              <w:t>Department of Taxpayer Services</w:t>
            </w:r>
            <w:r w:rsidR="001C746F">
              <w:rPr>
                <w:sz w:val="21"/>
                <w:szCs w:val="21"/>
              </w:rPr>
              <w:t>, Turkey</w:t>
            </w:r>
            <w:r w:rsidR="00AF5E39">
              <w:rPr>
                <w:sz w:val="21"/>
                <w:szCs w:val="21"/>
              </w:rPr>
              <w:t>) for confirmation</w:t>
            </w:r>
            <w:r w:rsidR="00024723">
              <w:rPr>
                <w:sz w:val="21"/>
                <w:szCs w:val="21"/>
              </w:rPr>
              <w:t xml:space="preserve"> and </w:t>
            </w:r>
            <w:r w:rsidR="001C746F">
              <w:rPr>
                <w:sz w:val="21"/>
                <w:szCs w:val="21"/>
              </w:rPr>
              <w:t>then confirmed file is to be</w:t>
            </w:r>
            <w:r w:rsidR="00024723">
              <w:rPr>
                <w:sz w:val="21"/>
                <w:szCs w:val="21"/>
              </w:rPr>
              <w:t xml:space="preserve"> upload</w:t>
            </w:r>
            <w:r w:rsidR="001C746F">
              <w:rPr>
                <w:sz w:val="21"/>
                <w:szCs w:val="21"/>
              </w:rPr>
              <w:t>ed</w:t>
            </w:r>
            <w:r w:rsidR="00024723">
              <w:rPr>
                <w:sz w:val="21"/>
                <w:szCs w:val="21"/>
              </w:rPr>
              <w:t xml:space="preserve"> </w:t>
            </w:r>
            <w:r w:rsidR="001C746F">
              <w:rPr>
                <w:sz w:val="21"/>
                <w:szCs w:val="21"/>
              </w:rPr>
              <w:t>on government site for validation</w:t>
            </w:r>
            <w:r w:rsidR="00024723">
              <w:rPr>
                <w:sz w:val="21"/>
                <w:szCs w:val="21"/>
              </w:rPr>
              <w:t xml:space="preserve"> and for further process. This e-Ledger application is being developed under the guidance of </w:t>
            </w:r>
            <w:r w:rsidR="00024723" w:rsidRPr="006B5C5D">
              <w:rPr>
                <w:b/>
                <w:sz w:val="21"/>
                <w:szCs w:val="21"/>
              </w:rPr>
              <w:t>AppsCon</w:t>
            </w:r>
            <w:r w:rsidR="001A131A">
              <w:rPr>
                <w:b/>
                <w:sz w:val="21"/>
                <w:szCs w:val="21"/>
              </w:rPr>
              <w:t>,</w:t>
            </w:r>
            <w:r w:rsidR="001A131A">
              <w:rPr>
                <w:sz w:val="21"/>
                <w:szCs w:val="21"/>
              </w:rPr>
              <w:t xml:space="preserve"> </w:t>
            </w:r>
            <w:r w:rsidR="001A131A" w:rsidRPr="005009D3">
              <w:rPr>
                <w:b/>
                <w:sz w:val="21"/>
                <w:szCs w:val="21"/>
              </w:rPr>
              <w:t>Turkey</w:t>
            </w:r>
            <w:r w:rsidR="001A131A">
              <w:rPr>
                <w:sz w:val="21"/>
                <w:szCs w:val="21"/>
              </w:rPr>
              <w:t>.</w:t>
            </w:r>
          </w:p>
          <w:p w:rsidR="00904BE8" w:rsidRDefault="00904BE8" w:rsidP="00024723">
            <w:pPr>
              <w:snapToGrid w:val="0"/>
              <w:rPr>
                <w:sz w:val="21"/>
                <w:szCs w:val="21"/>
              </w:rPr>
            </w:pPr>
          </w:p>
        </w:tc>
      </w:tr>
      <w:tr w:rsidR="00904BE8" w:rsidTr="00A85D81">
        <w:trPr>
          <w:trHeight w:val="1142"/>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904BE8" w:rsidRPr="00834748" w:rsidRDefault="00904BE8" w:rsidP="00A85D81">
            <w:pPr>
              <w:snapToGrid w:val="0"/>
              <w:rPr>
                <w:b/>
                <w:sz w:val="21"/>
                <w:szCs w:val="21"/>
              </w:rPr>
            </w:pPr>
            <w:r>
              <w:rPr>
                <w:b/>
                <w:sz w:val="21"/>
                <w:szCs w:val="21"/>
                <w:u w:val="single"/>
              </w:rPr>
              <w:t>Responsibilities</w:t>
            </w:r>
            <w:r>
              <w:rPr>
                <w:b/>
                <w:sz w:val="21"/>
                <w:szCs w:val="21"/>
              </w:rPr>
              <w:t xml:space="preserve">:  </w:t>
            </w:r>
            <w:r>
              <w:rPr>
                <w:rFonts w:cs="Arial"/>
                <w:sz w:val="21"/>
                <w:szCs w:val="21"/>
              </w:rPr>
              <w:t xml:space="preserve"> </w:t>
            </w:r>
          </w:p>
          <w:p w:rsidR="00284AC9" w:rsidRDefault="006B5C5D" w:rsidP="00A85D81">
            <w:pPr>
              <w:pStyle w:val="NormalWeb"/>
              <w:numPr>
                <w:ilvl w:val="0"/>
                <w:numId w:val="5"/>
              </w:numPr>
              <w:spacing w:before="0" w:after="0"/>
              <w:rPr>
                <w:rFonts w:cs="Arial"/>
                <w:sz w:val="21"/>
                <w:szCs w:val="21"/>
              </w:rPr>
            </w:pPr>
            <w:r>
              <w:rPr>
                <w:rFonts w:cs="Arial"/>
                <w:sz w:val="21"/>
                <w:szCs w:val="21"/>
              </w:rPr>
              <w:t>Creating JSF2.0</w:t>
            </w:r>
            <w:r w:rsidR="00284AC9">
              <w:rPr>
                <w:rFonts w:cs="Arial"/>
                <w:sz w:val="21"/>
                <w:szCs w:val="21"/>
              </w:rPr>
              <w:t>, Richfaces 4.1 and Maven 2 base</w:t>
            </w:r>
            <w:r w:rsidR="00C37589">
              <w:rPr>
                <w:rFonts w:cs="Arial"/>
                <w:sz w:val="21"/>
                <w:szCs w:val="21"/>
              </w:rPr>
              <w:t>d web project and then integrating</w:t>
            </w:r>
            <w:r w:rsidR="00284AC9">
              <w:rPr>
                <w:rFonts w:cs="Arial"/>
                <w:sz w:val="21"/>
                <w:szCs w:val="21"/>
              </w:rPr>
              <w:t xml:space="preserve"> spring and Hibernate in </w:t>
            </w:r>
            <w:r w:rsidR="00C37589">
              <w:rPr>
                <w:rFonts w:cs="Arial"/>
                <w:sz w:val="21"/>
                <w:szCs w:val="21"/>
              </w:rPr>
              <w:t xml:space="preserve">the </w:t>
            </w:r>
            <w:r w:rsidR="00284AC9">
              <w:rPr>
                <w:rFonts w:cs="Arial"/>
                <w:sz w:val="21"/>
                <w:szCs w:val="21"/>
              </w:rPr>
              <w:t>project and apply</w:t>
            </w:r>
            <w:r w:rsidR="00C37589">
              <w:rPr>
                <w:rFonts w:cs="Arial"/>
                <w:sz w:val="21"/>
                <w:szCs w:val="21"/>
              </w:rPr>
              <w:t>ing</w:t>
            </w:r>
            <w:r w:rsidR="00284AC9">
              <w:rPr>
                <w:rFonts w:cs="Arial"/>
                <w:sz w:val="21"/>
                <w:szCs w:val="21"/>
              </w:rPr>
              <w:t xml:space="preserve"> Spring 3.1 se</w:t>
            </w:r>
            <w:r w:rsidR="00F449E4">
              <w:rPr>
                <w:rFonts w:cs="Arial"/>
                <w:sz w:val="21"/>
                <w:szCs w:val="21"/>
              </w:rPr>
              <w:t xml:space="preserve">curity for </w:t>
            </w:r>
            <w:r w:rsidR="00C37589">
              <w:rPr>
                <w:rFonts w:cs="Arial"/>
                <w:sz w:val="21"/>
                <w:szCs w:val="21"/>
              </w:rPr>
              <w:t>authentication.</w:t>
            </w:r>
          </w:p>
          <w:p w:rsidR="00904BE8" w:rsidRDefault="00284AC9" w:rsidP="00A85D81">
            <w:pPr>
              <w:pStyle w:val="NormalWeb"/>
              <w:numPr>
                <w:ilvl w:val="0"/>
                <w:numId w:val="5"/>
              </w:numPr>
              <w:spacing w:before="0" w:after="0"/>
              <w:rPr>
                <w:rFonts w:cs="Arial"/>
                <w:sz w:val="21"/>
                <w:szCs w:val="21"/>
              </w:rPr>
            </w:pPr>
            <w:r>
              <w:rPr>
                <w:rFonts w:cs="Arial"/>
                <w:sz w:val="21"/>
                <w:szCs w:val="21"/>
              </w:rPr>
              <w:t xml:space="preserve">Coding for creating e-Ledger files in </w:t>
            </w:r>
            <w:r w:rsidR="000652C7" w:rsidRPr="000652C7">
              <w:rPr>
                <w:rFonts w:cs="Arial"/>
                <w:b/>
                <w:sz w:val="21"/>
                <w:szCs w:val="21"/>
              </w:rPr>
              <w:t>XBRL</w:t>
            </w:r>
            <w:r>
              <w:rPr>
                <w:rFonts w:cs="Arial"/>
                <w:sz w:val="21"/>
                <w:szCs w:val="21"/>
              </w:rPr>
              <w:t xml:space="preserve"> </w:t>
            </w:r>
            <w:r w:rsidR="001D1F83">
              <w:rPr>
                <w:rFonts w:cs="Arial"/>
                <w:sz w:val="21"/>
                <w:szCs w:val="21"/>
              </w:rPr>
              <w:t>format, signing</w:t>
            </w:r>
            <w:r>
              <w:rPr>
                <w:rFonts w:cs="Arial"/>
                <w:sz w:val="21"/>
                <w:szCs w:val="21"/>
              </w:rPr>
              <w:t xml:space="preserve"> e-Ledger files </w:t>
            </w:r>
            <w:r w:rsidR="001D1F83">
              <w:rPr>
                <w:rFonts w:cs="Arial"/>
                <w:sz w:val="21"/>
                <w:szCs w:val="21"/>
              </w:rPr>
              <w:t>with</w:t>
            </w:r>
            <w:r>
              <w:rPr>
                <w:rFonts w:cs="Arial"/>
                <w:sz w:val="21"/>
                <w:szCs w:val="21"/>
              </w:rPr>
              <w:t xml:space="preserve"> </w:t>
            </w:r>
            <w:r w:rsidRPr="000652C7">
              <w:rPr>
                <w:rFonts w:cs="Arial"/>
                <w:b/>
                <w:sz w:val="21"/>
                <w:szCs w:val="21"/>
              </w:rPr>
              <w:t>X509 ce</w:t>
            </w:r>
            <w:r w:rsidR="002F30A7" w:rsidRPr="000652C7">
              <w:rPr>
                <w:rFonts w:cs="Arial"/>
                <w:b/>
                <w:sz w:val="21"/>
                <w:szCs w:val="21"/>
              </w:rPr>
              <w:t>rtificate using XAdes4j library</w:t>
            </w:r>
            <w:r w:rsidR="00DC4566" w:rsidRPr="000652C7">
              <w:rPr>
                <w:rFonts w:cs="Arial"/>
                <w:b/>
                <w:sz w:val="21"/>
                <w:szCs w:val="21"/>
              </w:rPr>
              <w:t xml:space="preserve"> and USB </w:t>
            </w:r>
            <w:r w:rsidR="002F30A7" w:rsidRPr="000652C7">
              <w:rPr>
                <w:rFonts w:cs="Arial"/>
                <w:b/>
                <w:sz w:val="21"/>
                <w:szCs w:val="21"/>
              </w:rPr>
              <w:t>Token</w:t>
            </w:r>
            <w:r w:rsidR="006655E7">
              <w:rPr>
                <w:rFonts w:cs="Arial"/>
                <w:sz w:val="21"/>
                <w:szCs w:val="21"/>
              </w:rPr>
              <w:t xml:space="preserve"> device and all other transaction related business logic.</w:t>
            </w:r>
          </w:p>
          <w:p w:rsidR="001D1F83" w:rsidRDefault="001D1F83" w:rsidP="00A85D81">
            <w:pPr>
              <w:pStyle w:val="NormalWeb"/>
              <w:numPr>
                <w:ilvl w:val="0"/>
                <w:numId w:val="5"/>
              </w:numPr>
              <w:spacing w:before="0" w:after="0"/>
              <w:rPr>
                <w:rFonts w:cs="Arial"/>
                <w:sz w:val="21"/>
                <w:szCs w:val="21"/>
              </w:rPr>
            </w:pPr>
            <w:r>
              <w:rPr>
                <w:rFonts w:cs="Arial"/>
                <w:sz w:val="21"/>
                <w:szCs w:val="21"/>
              </w:rPr>
              <w:t>Distr</w:t>
            </w:r>
            <w:r w:rsidR="00AC083F">
              <w:rPr>
                <w:rFonts w:cs="Arial"/>
                <w:sz w:val="21"/>
                <w:szCs w:val="21"/>
              </w:rPr>
              <w:t xml:space="preserve">ibuting task to team member </w:t>
            </w:r>
            <w:r>
              <w:rPr>
                <w:rFonts w:cs="Arial"/>
                <w:sz w:val="21"/>
                <w:szCs w:val="21"/>
              </w:rPr>
              <w:t xml:space="preserve">and </w:t>
            </w:r>
            <w:r w:rsidR="00AC083F">
              <w:rPr>
                <w:rFonts w:cs="Arial"/>
                <w:sz w:val="21"/>
                <w:szCs w:val="21"/>
              </w:rPr>
              <w:t xml:space="preserve">also </w:t>
            </w:r>
            <w:r w:rsidR="006655E7">
              <w:rPr>
                <w:rFonts w:cs="Arial"/>
                <w:sz w:val="21"/>
                <w:szCs w:val="21"/>
              </w:rPr>
              <w:t>guiding them whenever needed who are mostly responsible for UI designing and some CRUD operation for developing masters.</w:t>
            </w:r>
          </w:p>
          <w:p w:rsidR="005617D1" w:rsidRDefault="005617D1" w:rsidP="005617D1">
            <w:pPr>
              <w:pStyle w:val="NormalWeb"/>
              <w:numPr>
                <w:ilvl w:val="0"/>
                <w:numId w:val="5"/>
              </w:numPr>
              <w:spacing w:before="0" w:after="0"/>
              <w:rPr>
                <w:rFonts w:cs="Arial"/>
                <w:sz w:val="21"/>
                <w:szCs w:val="21"/>
              </w:rPr>
            </w:pPr>
            <w:r>
              <w:rPr>
                <w:rFonts w:cs="Arial"/>
                <w:sz w:val="21"/>
                <w:szCs w:val="21"/>
              </w:rPr>
              <w:t xml:space="preserve">Database designing </w:t>
            </w:r>
            <w:r w:rsidR="00370226">
              <w:rPr>
                <w:rFonts w:cs="Arial"/>
                <w:sz w:val="21"/>
                <w:szCs w:val="21"/>
              </w:rPr>
              <w:t>under</w:t>
            </w:r>
            <w:r>
              <w:rPr>
                <w:rFonts w:cs="Arial"/>
                <w:sz w:val="21"/>
                <w:szCs w:val="21"/>
              </w:rPr>
              <w:t xml:space="preserve"> the guidance of project manager.</w:t>
            </w:r>
          </w:p>
          <w:p w:rsidR="005617D1" w:rsidRDefault="005617D1" w:rsidP="005617D1">
            <w:pPr>
              <w:pStyle w:val="NormalWeb"/>
              <w:numPr>
                <w:ilvl w:val="0"/>
                <w:numId w:val="5"/>
              </w:numPr>
              <w:spacing w:before="0" w:after="0"/>
              <w:rPr>
                <w:rFonts w:cs="Arial"/>
                <w:sz w:val="21"/>
                <w:szCs w:val="21"/>
              </w:rPr>
            </w:pPr>
            <w:r>
              <w:rPr>
                <w:rFonts w:cs="Arial"/>
                <w:sz w:val="21"/>
                <w:szCs w:val="21"/>
              </w:rPr>
              <w:t xml:space="preserve">Creating Technical Design Document of the project with </w:t>
            </w:r>
            <w:r w:rsidR="00370226">
              <w:rPr>
                <w:rFonts w:cs="Arial"/>
                <w:sz w:val="21"/>
                <w:szCs w:val="21"/>
              </w:rPr>
              <w:t xml:space="preserve">the </w:t>
            </w:r>
            <w:r>
              <w:rPr>
                <w:rFonts w:cs="Arial"/>
                <w:sz w:val="21"/>
                <w:szCs w:val="21"/>
              </w:rPr>
              <w:t>help of project manager.</w:t>
            </w:r>
          </w:p>
          <w:p w:rsidR="00904BE8" w:rsidRDefault="00904BE8" w:rsidP="00A85D81">
            <w:pPr>
              <w:pStyle w:val="NormalWeb"/>
              <w:spacing w:before="0" w:after="0"/>
              <w:ind w:left="720"/>
              <w:rPr>
                <w:rFonts w:cs="Arial"/>
                <w:sz w:val="21"/>
                <w:szCs w:val="21"/>
              </w:rPr>
            </w:pPr>
          </w:p>
        </w:tc>
      </w:tr>
    </w:tbl>
    <w:p w:rsidR="00904BE8" w:rsidRDefault="00904BE8">
      <w:pPr>
        <w:rPr>
          <w:rFonts w:ascii="Verdana" w:hAnsi="Verdana"/>
          <w:sz w:val="21"/>
          <w:szCs w:val="21"/>
        </w:rPr>
      </w:pPr>
    </w:p>
    <w:p w:rsidR="00904BE8" w:rsidRDefault="00904BE8">
      <w:pPr>
        <w:rPr>
          <w:rFonts w:ascii="Verdana" w:hAnsi="Verdana"/>
          <w:sz w:val="21"/>
          <w:szCs w:val="21"/>
        </w:rPr>
      </w:pPr>
    </w:p>
    <w:p w:rsidR="008F42F4" w:rsidRDefault="008F42F4">
      <w:pPr>
        <w:rPr>
          <w:rFonts w:ascii="Verdana" w:hAnsi="Verdana"/>
          <w:sz w:val="21"/>
          <w:szCs w:val="21"/>
        </w:rPr>
      </w:pPr>
    </w:p>
    <w:tbl>
      <w:tblPr>
        <w:tblW w:w="0" w:type="auto"/>
        <w:tblInd w:w="-82" w:type="dxa"/>
        <w:tblLayout w:type="fixed"/>
        <w:tblLook w:val="0000" w:firstRow="0" w:lastRow="0" w:firstColumn="0" w:lastColumn="0" w:noHBand="0" w:noVBand="0"/>
      </w:tblPr>
      <w:tblGrid>
        <w:gridCol w:w="1799"/>
        <w:gridCol w:w="10"/>
        <w:gridCol w:w="7925"/>
        <w:gridCol w:w="236"/>
        <w:gridCol w:w="239"/>
        <w:gridCol w:w="239"/>
        <w:gridCol w:w="239"/>
        <w:gridCol w:w="239"/>
        <w:gridCol w:w="8"/>
      </w:tblGrid>
      <w:tr w:rsidR="00D26B0C" w:rsidTr="003C257A">
        <w:trPr>
          <w:gridAfter w:val="1"/>
          <w:wAfter w:w="8" w:type="dxa"/>
          <w:trHeight w:val="168"/>
        </w:trPr>
        <w:tc>
          <w:tcPr>
            <w:tcW w:w="1809" w:type="dxa"/>
            <w:gridSpan w:val="2"/>
            <w:tcBorders>
              <w:top w:val="single" w:sz="4" w:space="0" w:color="808080"/>
              <w:left w:val="single" w:sz="4" w:space="0" w:color="808080"/>
            </w:tcBorders>
            <w:shd w:val="clear" w:color="auto" w:fill="DFDFDF"/>
            <w:vAlign w:val="center"/>
          </w:tcPr>
          <w:p w:rsidR="00D26B0C" w:rsidRDefault="00D26B0C" w:rsidP="003C257A">
            <w:pPr>
              <w:snapToGrid w:val="0"/>
              <w:rPr>
                <w:b/>
                <w:bCs/>
                <w:sz w:val="21"/>
                <w:szCs w:val="21"/>
              </w:rPr>
            </w:pPr>
            <w:r>
              <w:rPr>
                <w:sz w:val="21"/>
                <w:szCs w:val="21"/>
              </w:rPr>
              <w:t>Project</w:t>
            </w:r>
            <w:r>
              <w:rPr>
                <w:b/>
                <w:bCs/>
                <w:sz w:val="21"/>
                <w:szCs w:val="21"/>
              </w:rPr>
              <w:t xml:space="preserve"> #</w:t>
            </w:r>
            <w:r w:rsidR="0012269B">
              <w:rPr>
                <w:b/>
                <w:bCs/>
                <w:sz w:val="21"/>
                <w:szCs w:val="21"/>
              </w:rPr>
              <w:t>2</w:t>
            </w:r>
          </w:p>
        </w:tc>
        <w:tc>
          <w:tcPr>
            <w:tcW w:w="7925" w:type="dxa"/>
            <w:tcBorders>
              <w:left w:val="single" w:sz="4" w:space="0" w:color="808080"/>
            </w:tcBorders>
            <w:shd w:val="clear" w:color="auto" w:fill="auto"/>
          </w:tcPr>
          <w:p w:rsidR="00D26B0C" w:rsidRDefault="00DB0757" w:rsidP="00DB0757">
            <w:pPr>
              <w:snapToGrid w:val="0"/>
              <w:rPr>
                <w:sz w:val="21"/>
                <w:szCs w:val="21"/>
              </w:rPr>
            </w:pPr>
            <w:r>
              <w:rPr>
                <w:sz w:val="21"/>
                <w:szCs w:val="21"/>
              </w:rPr>
              <w:t>( Worked on this</w:t>
            </w:r>
            <w:r w:rsidR="00D26B0C">
              <w:rPr>
                <w:sz w:val="21"/>
                <w:szCs w:val="21"/>
              </w:rPr>
              <w:t xml:space="preserve"> project </w:t>
            </w:r>
            <w:r w:rsidR="00021E70">
              <w:rPr>
                <w:sz w:val="21"/>
                <w:szCs w:val="21"/>
              </w:rPr>
              <w:t>from</w:t>
            </w:r>
            <w:r w:rsidR="00D26B0C">
              <w:rPr>
                <w:sz w:val="21"/>
                <w:szCs w:val="21"/>
              </w:rPr>
              <w:t xml:space="preserve"> </w:t>
            </w:r>
            <w:r w:rsidR="0035689E" w:rsidRPr="0035689E">
              <w:rPr>
                <w:b/>
                <w:sz w:val="21"/>
                <w:szCs w:val="21"/>
              </w:rPr>
              <w:t xml:space="preserve"> </w:t>
            </w:r>
            <w:r w:rsidR="00825940">
              <w:rPr>
                <w:b/>
                <w:sz w:val="21"/>
                <w:szCs w:val="21"/>
              </w:rPr>
              <w:t>15</w:t>
            </w:r>
            <w:r w:rsidR="00825940" w:rsidRPr="00825940">
              <w:rPr>
                <w:b/>
                <w:sz w:val="21"/>
                <w:szCs w:val="21"/>
                <w:vertAlign w:val="superscript"/>
              </w:rPr>
              <w:t>th</w:t>
            </w:r>
            <w:r w:rsidR="00825940">
              <w:rPr>
                <w:b/>
                <w:sz w:val="21"/>
                <w:szCs w:val="21"/>
              </w:rPr>
              <w:t xml:space="preserve"> </w:t>
            </w:r>
            <w:r w:rsidR="00232A04">
              <w:rPr>
                <w:b/>
                <w:sz w:val="21"/>
                <w:szCs w:val="21"/>
              </w:rPr>
              <w:t xml:space="preserve"> </w:t>
            </w:r>
            <w:r w:rsidR="00825940">
              <w:rPr>
                <w:b/>
                <w:sz w:val="21"/>
                <w:szCs w:val="21"/>
              </w:rPr>
              <w:t xml:space="preserve">Feb </w:t>
            </w:r>
            <w:r w:rsidR="00BD7C32">
              <w:rPr>
                <w:b/>
                <w:sz w:val="21"/>
                <w:szCs w:val="21"/>
              </w:rPr>
              <w:t>2012</w:t>
            </w:r>
            <w:r w:rsidR="00D26B0C">
              <w:rPr>
                <w:b/>
                <w:sz w:val="21"/>
                <w:szCs w:val="21"/>
              </w:rPr>
              <w:t xml:space="preserve"> </w:t>
            </w:r>
            <w:r w:rsidR="00AA6BE9" w:rsidRPr="00AA6BE9">
              <w:rPr>
                <w:sz w:val="21"/>
                <w:szCs w:val="21"/>
              </w:rPr>
              <w:t>–</w:t>
            </w:r>
            <w:r w:rsidR="00AA6BE9">
              <w:rPr>
                <w:b/>
                <w:sz w:val="21"/>
                <w:szCs w:val="21"/>
              </w:rPr>
              <w:t xml:space="preserve"> </w:t>
            </w:r>
            <w:r>
              <w:rPr>
                <w:b/>
                <w:sz w:val="21"/>
                <w:szCs w:val="21"/>
              </w:rPr>
              <w:t>July 2013</w:t>
            </w:r>
            <w:r w:rsidR="00D26B0C">
              <w:rPr>
                <w:sz w:val="21"/>
                <w:szCs w:val="21"/>
              </w:rPr>
              <w:t>)</w:t>
            </w:r>
          </w:p>
        </w:tc>
        <w:tc>
          <w:tcPr>
            <w:tcW w:w="45" w:type="dxa"/>
            <w:shd w:val="clear" w:color="auto" w:fill="auto"/>
          </w:tcPr>
          <w:p w:rsidR="00D26B0C" w:rsidRDefault="00D26B0C" w:rsidP="003C257A">
            <w:pPr>
              <w:snapToGrid w:val="0"/>
              <w:rPr>
                <w:bCs/>
                <w:sz w:val="21"/>
                <w:szCs w:val="21"/>
              </w:rPr>
            </w:pPr>
          </w:p>
        </w:tc>
        <w:tc>
          <w:tcPr>
            <w:tcW w:w="239" w:type="dxa"/>
            <w:shd w:val="clear" w:color="auto" w:fill="auto"/>
          </w:tcPr>
          <w:p w:rsidR="00D26B0C" w:rsidRDefault="00D26B0C" w:rsidP="003C257A">
            <w:pPr>
              <w:snapToGrid w:val="0"/>
              <w:rPr>
                <w:bCs/>
                <w:sz w:val="21"/>
                <w:szCs w:val="21"/>
              </w:rPr>
            </w:pPr>
          </w:p>
        </w:tc>
        <w:tc>
          <w:tcPr>
            <w:tcW w:w="239" w:type="dxa"/>
            <w:shd w:val="clear" w:color="auto" w:fill="auto"/>
          </w:tcPr>
          <w:p w:rsidR="00D26B0C" w:rsidRDefault="00D26B0C" w:rsidP="003C257A">
            <w:pPr>
              <w:snapToGrid w:val="0"/>
              <w:rPr>
                <w:bCs/>
                <w:sz w:val="21"/>
                <w:szCs w:val="21"/>
              </w:rPr>
            </w:pPr>
          </w:p>
        </w:tc>
        <w:tc>
          <w:tcPr>
            <w:tcW w:w="239" w:type="dxa"/>
            <w:shd w:val="clear" w:color="auto" w:fill="auto"/>
          </w:tcPr>
          <w:p w:rsidR="00D26B0C" w:rsidRDefault="00D26B0C" w:rsidP="003C257A">
            <w:pPr>
              <w:snapToGrid w:val="0"/>
              <w:rPr>
                <w:bCs/>
                <w:sz w:val="21"/>
                <w:szCs w:val="21"/>
              </w:rPr>
            </w:pPr>
          </w:p>
        </w:tc>
        <w:tc>
          <w:tcPr>
            <w:tcW w:w="239" w:type="dxa"/>
            <w:shd w:val="clear" w:color="auto" w:fill="auto"/>
          </w:tcPr>
          <w:p w:rsidR="00D26B0C" w:rsidRDefault="00D26B0C" w:rsidP="003C257A">
            <w:pPr>
              <w:snapToGrid w:val="0"/>
              <w:rPr>
                <w:bCs/>
                <w:sz w:val="21"/>
                <w:szCs w:val="21"/>
              </w:rPr>
            </w:pPr>
          </w:p>
        </w:tc>
      </w:tr>
      <w:tr w:rsidR="00D26B0C" w:rsidTr="003C257A">
        <w:trPr>
          <w:trHeight w:val="173"/>
        </w:trPr>
        <w:tc>
          <w:tcPr>
            <w:tcW w:w="1799" w:type="dxa"/>
            <w:tcBorders>
              <w:top w:val="single" w:sz="4" w:space="0" w:color="C0C0C0"/>
              <w:left w:val="single" w:sz="4" w:space="0" w:color="C0C0C0"/>
              <w:bottom w:val="single" w:sz="4" w:space="0" w:color="C0C0C0"/>
            </w:tcBorders>
            <w:shd w:val="clear" w:color="auto" w:fill="F3F3F3"/>
            <w:vAlign w:val="center"/>
          </w:tcPr>
          <w:p w:rsidR="00D26B0C" w:rsidRDefault="00D26B0C" w:rsidP="003C257A">
            <w:pPr>
              <w:snapToGrid w:val="0"/>
              <w:ind w:right="-3"/>
              <w:rPr>
                <w:bCs/>
                <w:sz w:val="21"/>
                <w:szCs w:val="21"/>
              </w:rPr>
            </w:pPr>
            <w:r>
              <w:rPr>
                <w:bCs/>
                <w:sz w:val="21"/>
                <w:szCs w:val="21"/>
              </w:rPr>
              <w:t>Project Name:</w:t>
            </w:r>
          </w:p>
        </w:tc>
        <w:tc>
          <w:tcPr>
            <w:tcW w:w="8944" w:type="dxa"/>
            <w:gridSpan w:val="8"/>
            <w:tcBorders>
              <w:top w:val="single" w:sz="4" w:space="0" w:color="C0C0C0"/>
              <w:left w:val="single" w:sz="4" w:space="0" w:color="C0C0C0"/>
              <w:bottom w:val="single" w:sz="4" w:space="0" w:color="C0C0C0"/>
              <w:right w:val="single" w:sz="4" w:space="0" w:color="C0C0C0"/>
            </w:tcBorders>
            <w:shd w:val="clear" w:color="auto" w:fill="auto"/>
            <w:vAlign w:val="center"/>
          </w:tcPr>
          <w:p w:rsidR="00D26B0C" w:rsidRDefault="00BD7C32" w:rsidP="003C257A">
            <w:pPr>
              <w:snapToGrid w:val="0"/>
              <w:rPr>
                <w:rFonts w:cs="Arial"/>
                <w:b/>
                <w:bCs/>
                <w:sz w:val="21"/>
                <w:szCs w:val="21"/>
              </w:rPr>
            </w:pPr>
            <w:r>
              <w:rPr>
                <w:rFonts w:cs="Arial"/>
                <w:b/>
                <w:bCs/>
                <w:sz w:val="21"/>
                <w:szCs w:val="21"/>
              </w:rPr>
              <w:t>UFDC – Sales Management System</w:t>
            </w:r>
          </w:p>
        </w:tc>
      </w:tr>
      <w:tr w:rsidR="00D26B0C" w:rsidTr="003C257A">
        <w:trPr>
          <w:trHeight w:val="173"/>
        </w:trPr>
        <w:tc>
          <w:tcPr>
            <w:tcW w:w="1799" w:type="dxa"/>
            <w:tcBorders>
              <w:left w:val="single" w:sz="4" w:space="0" w:color="C0C0C0"/>
              <w:bottom w:val="single" w:sz="4" w:space="0" w:color="C0C0C0"/>
            </w:tcBorders>
            <w:shd w:val="clear" w:color="auto" w:fill="F3F3F3"/>
            <w:vAlign w:val="center"/>
          </w:tcPr>
          <w:p w:rsidR="00D26B0C" w:rsidRDefault="00D26B0C" w:rsidP="003C257A">
            <w:pPr>
              <w:snapToGrid w:val="0"/>
              <w:rPr>
                <w:bCs/>
                <w:sz w:val="21"/>
                <w:szCs w:val="21"/>
              </w:rPr>
            </w:pPr>
            <w:r>
              <w:rPr>
                <w:bCs/>
                <w:sz w:val="21"/>
                <w:szCs w:val="21"/>
              </w:rPr>
              <w:t xml:space="preserve">Organization: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D26B0C" w:rsidP="003C257A">
            <w:pPr>
              <w:snapToGrid w:val="0"/>
              <w:rPr>
                <w:sz w:val="21"/>
                <w:szCs w:val="21"/>
              </w:rPr>
            </w:pPr>
            <w:r>
              <w:rPr>
                <w:sz w:val="21"/>
                <w:szCs w:val="21"/>
              </w:rPr>
              <w:t>Techinfiniti Pvt. Ltd., Dehradun</w:t>
            </w:r>
          </w:p>
        </w:tc>
      </w:tr>
      <w:tr w:rsidR="00D26B0C" w:rsidTr="000C3E98">
        <w:trPr>
          <w:trHeight w:val="173"/>
        </w:trPr>
        <w:tc>
          <w:tcPr>
            <w:tcW w:w="1799" w:type="dxa"/>
            <w:tcBorders>
              <w:left w:val="single" w:sz="4" w:space="0" w:color="C0C0C0"/>
              <w:bottom w:val="single" w:sz="4" w:space="0" w:color="C0C0C0"/>
            </w:tcBorders>
            <w:shd w:val="clear" w:color="auto" w:fill="F3F3F3"/>
          </w:tcPr>
          <w:p w:rsidR="00D26B0C" w:rsidRDefault="00D26B0C" w:rsidP="000C3E98">
            <w:pPr>
              <w:snapToGrid w:val="0"/>
              <w:ind w:left="-3" w:right="-3"/>
              <w:rPr>
                <w:bCs/>
                <w:sz w:val="21"/>
                <w:szCs w:val="21"/>
              </w:rPr>
            </w:pPr>
            <w:r>
              <w:rPr>
                <w:bCs/>
                <w:sz w:val="21"/>
                <w:szCs w:val="21"/>
              </w:rPr>
              <w:t xml:space="preserve">Client: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D26B0C" w:rsidP="00BB1869">
            <w:pPr>
              <w:tabs>
                <w:tab w:val="left" w:pos="3240"/>
                <w:tab w:val="left" w:pos="3510"/>
              </w:tabs>
              <w:snapToGrid w:val="0"/>
              <w:ind w:hanging="360"/>
              <w:rPr>
                <w:b/>
                <w:sz w:val="21"/>
                <w:szCs w:val="21"/>
              </w:rPr>
            </w:pPr>
            <w:r>
              <w:rPr>
                <w:sz w:val="21"/>
                <w:szCs w:val="21"/>
              </w:rPr>
              <w:t xml:space="preserve">M    </w:t>
            </w:r>
            <w:r w:rsidR="003850FF" w:rsidRPr="009A559F">
              <w:rPr>
                <w:b/>
                <w:sz w:val="21"/>
                <w:szCs w:val="21"/>
              </w:rPr>
              <w:t>Uttarakhand Forest Development Corporation</w:t>
            </w:r>
            <w:r w:rsidR="003850FF">
              <w:rPr>
                <w:b/>
                <w:sz w:val="21"/>
                <w:szCs w:val="21"/>
              </w:rPr>
              <w:t xml:space="preserve"> (UFDC), Uttarakhand.</w:t>
            </w:r>
          </w:p>
        </w:tc>
      </w:tr>
      <w:tr w:rsidR="00D26B0C" w:rsidTr="003C257A">
        <w:trPr>
          <w:trHeight w:val="173"/>
        </w:trPr>
        <w:tc>
          <w:tcPr>
            <w:tcW w:w="1799" w:type="dxa"/>
            <w:tcBorders>
              <w:left w:val="single" w:sz="4" w:space="0" w:color="C0C0C0"/>
              <w:bottom w:val="single" w:sz="4" w:space="0" w:color="C0C0C0"/>
            </w:tcBorders>
            <w:shd w:val="clear" w:color="auto" w:fill="F3F3F3"/>
            <w:vAlign w:val="center"/>
          </w:tcPr>
          <w:p w:rsidR="00D26B0C" w:rsidRDefault="00D26B0C" w:rsidP="003C257A">
            <w:pPr>
              <w:snapToGrid w:val="0"/>
              <w:rPr>
                <w:bCs/>
                <w:sz w:val="21"/>
                <w:szCs w:val="21"/>
              </w:rPr>
            </w:pPr>
            <w:r>
              <w:rPr>
                <w:bCs/>
                <w:sz w:val="21"/>
                <w:szCs w:val="21"/>
              </w:rPr>
              <w:t>Technologies:</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1A04DB" w:rsidP="00480BDC">
            <w:pPr>
              <w:snapToGrid w:val="0"/>
              <w:rPr>
                <w:rFonts w:cs="Arial"/>
                <w:sz w:val="21"/>
                <w:szCs w:val="21"/>
              </w:rPr>
            </w:pPr>
            <w:r>
              <w:rPr>
                <w:rFonts w:cs="Arial"/>
                <w:sz w:val="21"/>
                <w:szCs w:val="21"/>
              </w:rPr>
              <w:t>JSF 2.0, Richfaces 4.1.0,Spring 3.</w:t>
            </w:r>
            <w:r w:rsidR="00480BDC">
              <w:rPr>
                <w:rFonts w:cs="Arial"/>
                <w:sz w:val="21"/>
                <w:szCs w:val="21"/>
              </w:rPr>
              <w:t>1</w:t>
            </w:r>
            <w:r>
              <w:rPr>
                <w:rFonts w:cs="Arial"/>
                <w:sz w:val="21"/>
                <w:szCs w:val="21"/>
              </w:rPr>
              <w:t>, Hibernate 3.3</w:t>
            </w:r>
            <w:r w:rsidR="00243D2E">
              <w:rPr>
                <w:rFonts w:cs="Arial"/>
                <w:sz w:val="21"/>
                <w:szCs w:val="21"/>
              </w:rPr>
              <w:t>, Maven 2.0</w:t>
            </w:r>
          </w:p>
        </w:tc>
      </w:tr>
      <w:tr w:rsidR="00D26B0C" w:rsidTr="003C257A">
        <w:trPr>
          <w:trHeight w:val="173"/>
        </w:trPr>
        <w:tc>
          <w:tcPr>
            <w:tcW w:w="1799" w:type="dxa"/>
            <w:tcBorders>
              <w:left w:val="single" w:sz="4" w:space="0" w:color="C0C0C0"/>
              <w:bottom w:val="single" w:sz="4" w:space="0" w:color="C0C0C0"/>
            </w:tcBorders>
            <w:shd w:val="clear" w:color="auto" w:fill="F3F3F3"/>
            <w:vAlign w:val="center"/>
          </w:tcPr>
          <w:p w:rsidR="00D26B0C" w:rsidRDefault="00D26B0C" w:rsidP="003C257A">
            <w:pPr>
              <w:snapToGrid w:val="0"/>
              <w:rPr>
                <w:bCs/>
                <w:sz w:val="21"/>
                <w:szCs w:val="21"/>
              </w:rPr>
            </w:pPr>
            <w:r>
              <w:rPr>
                <w:bCs/>
                <w:sz w:val="21"/>
                <w:szCs w:val="21"/>
              </w:rPr>
              <w:t>Database:</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D26B0C" w:rsidP="003C257A">
            <w:pPr>
              <w:snapToGrid w:val="0"/>
              <w:rPr>
                <w:rFonts w:cs="Arial"/>
                <w:sz w:val="21"/>
                <w:szCs w:val="21"/>
              </w:rPr>
            </w:pPr>
            <w:r>
              <w:rPr>
                <w:rFonts w:cs="Arial"/>
                <w:sz w:val="21"/>
                <w:szCs w:val="21"/>
              </w:rPr>
              <w:t>SQL Server 2008</w:t>
            </w:r>
            <w:r w:rsidR="001A04DB">
              <w:rPr>
                <w:rFonts w:cs="Arial"/>
                <w:sz w:val="21"/>
                <w:szCs w:val="21"/>
              </w:rPr>
              <w:t>/Mysql 5.</w:t>
            </w:r>
            <w:r w:rsidR="00480BDC">
              <w:rPr>
                <w:rFonts w:cs="Arial"/>
                <w:sz w:val="21"/>
                <w:szCs w:val="21"/>
              </w:rPr>
              <w:t>5.1</w:t>
            </w:r>
          </w:p>
        </w:tc>
      </w:tr>
      <w:tr w:rsidR="00D26B0C" w:rsidTr="003C257A">
        <w:trPr>
          <w:trHeight w:val="173"/>
        </w:trPr>
        <w:tc>
          <w:tcPr>
            <w:tcW w:w="1799" w:type="dxa"/>
            <w:tcBorders>
              <w:left w:val="single" w:sz="4" w:space="0" w:color="C0C0C0"/>
              <w:bottom w:val="single" w:sz="4" w:space="0" w:color="C0C0C0"/>
            </w:tcBorders>
            <w:shd w:val="clear" w:color="auto" w:fill="F3F3F3"/>
            <w:vAlign w:val="center"/>
          </w:tcPr>
          <w:p w:rsidR="00D26B0C" w:rsidRDefault="00D26B0C" w:rsidP="003C257A">
            <w:pPr>
              <w:snapToGrid w:val="0"/>
              <w:rPr>
                <w:bCs/>
                <w:sz w:val="21"/>
                <w:szCs w:val="21"/>
              </w:rPr>
            </w:pPr>
            <w:r>
              <w:rPr>
                <w:bCs/>
                <w:sz w:val="21"/>
                <w:szCs w:val="21"/>
              </w:rPr>
              <w:t>App. Server</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1A04DB" w:rsidP="003C257A">
            <w:pPr>
              <w:snapToGrid w:val="0"/>
              <w:rPr>
                <w:sz w:val="21"/>
                <w:szCs w:val="21"/>
              </w:rPr>
            </w:pPr>
            <w:r>
              <w:rPr>
                <w:sz w:val="21"/>
                <w:szCs w:val="21"/>
              </w:rPr>
              <w:t>Tomact 6.</w:t>
            </w:r>
            <w:r w:rsidR="00480BDC">
              <w:rPr>
                <w:sz w:val="21"/>
                <w:szCs w:val="21"/>
              </w:rPr>
              <w:t>0.32</w:t>
            </w:r>
          </w:p>
        </w:tc>
      </w:tr>
      <w:tr w:rsidR="00D26B0C" w:rsidTr="003C257A">
        <w:trPr>
          <w:trHeight w:val="173"/>
        </w:trPr>
        <w:tc>
          <w:tcPr>
            <w:tcW w:w="1799" w:type="dxa"/>
            <w:tcBorders>
              <w:left w:val="single" w:sz="4" w:space="0" w:color="C0C0C0"/>
              <w:bottom w:val="single" w:sz="4" w:space="0" w:color="C0C0C0"/>
            </w:tcBorders>
            <w:shd w:val="clear" w:color="auto" w:fill="F3F3F3"/>
            <w:vAlign w:val="center"/>
          </w:tcPr>
          <w:p w:rsidR="00D26B0C" w:rsidRDefault="00D26B0C" w:rsidP="003C257A">
            <w:pPr>
              <w:snapToGrid w:val="0"/>
              <w:rPr>
                <w:rFonts w:cs="Arial"/>
                <w:sz w:val="21"/>
                <w:szCs w:val="21"/>
              </w:rPr>
            </w:pPr>
            <w:r>
              <w:rPr>
                <w:rFonts w:cs="Arial"/>
                <w:sz w:val="21"/>
                <w:szCs w:val="21"/>
              </w:rPr>
              <w:t>Platform</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D26B0C" w:rsidRDefault="00D26B0C" w:rsidP="003C257A">
            <w:pPr>
              <w:snapToGrid w:val="0"/>
              <w:rPr>
                <w:rFonts w:cs="Arial"/>
                <w:sz w:val="21"/>
                <w:szCs w:val="21"/>
              </w:rPr>
            </w:pPr>
            <w:r>
              <w:rPr>
                <w:rFonts w:cs="Arial"/>
                <w:sz w:val="21"/>
                <w:szCs w:val="21"/>
              </w:rPr>
              <w:t>Windows 7 Professional</w:t>
            </w:r>
          </w:p>
        </w:tc>
      </w:tr>
      <w:tr w:rsidR="00D26B0C" w:rsidTr="003C257A">
        <w:trPr>
          <w:trHeight w:val="728"/>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D26B0C" w:rsidRDefault="006C6908" w:rsidP="00CD6CD2">
            <w:pPr>
              <w:snapToGrid w:val="0"/>
              <w:rPr>
                <w:sz w:val="21"/>
                <w:szCs w:val="21"/>
              </w:rPr>
            </w:pPr>
            <w:r>
              <w:rPr>
                <w:sz w:val="21"/>
                <w:szCs w:val="21"/>
              </w:rPr>
              <w:t xml:space="preserve">It is a web based application that is made up of 2 applications- UFDC-CSMS, UFDC-DSMS. It is being developed for Uttaranchal Forest Development </w:t>
            </w:r>
            <w:r w:rsidR="000C3E98">
              <w:rPr>
                <w:sz w:val="21"/>
                <w:szCs w:val="21"/>
              </w:rPr>
              <w:t>Corporation (UFDC)</w:t>
            </w:r>
            <w:r>
              <w:rPr>
                <w:sz w:val="21"/>
                <w:szCs w:val="21"/>
              </w:rPr>
              <w:t>. UFDC</w:t>
            </w:r>
            <w:r w:rsidRPr="00B11C7D">
              <w:rPr>
                <w:sz w:val="21"/>
                <w:szCs w:val="21"/>
              </w:rPr>
              <w:t xml:space="preserve"> is autonomous body having marketing rights of Forest Products and Sub Minerals from river beds for whole </w:t>
            </w:r>
            <w:r w:rsidR="00CD6CD2" w:rsidRPr="00B11C7D">
              <w:rPr>
                <w:sz w:val="21"/>
                <w:szCs w:val="21"/>
              </w:rPr>
              <w:t>Uttaranchal</w:t>
            </w:r>
            <w:r w:rsidR="00D559BE">
              <w:rPr>
                <w:sz w:val="21"/>
                <w:szCs w:val="21"/>
              </w:rPr>
              <w:t>. This project would manage and maintain</w:t>
            </w:r>
            <w:r w:rsidR="00CD6CD2">
              <w:rPr>
                <w:sz w:val="21"/>
                <w:szCs w:val="21"/>
              </w:rPr>
              <w:t xml:space="preserve"> stock of forest woods and their </w:t>
            </w:r>
            <w:r w:rsidR="00D559BE">
              <w:rPr>
                <w:sz w:val="21"/>
                <w:szCs w:val="21"/>
              </w:rPr>
              <w:t xml:space="preserve">auction and </w:t>
            </w:r>
            <w:r w:rsidR="00CD6CD2">
              <w:rPr>
                <w:sz w:val="21"/>
                <w:szCs w:val="21"/>
              </w:rPr>
              <w:t>sales.</w:t>
            </w:r>
          </w:p>
        </w:tc>
      </w:tr>
      <w:tr w:rsidR="00D26B0C" w:rsidTr="003C257A">
        <w:trPr>
          <w:trHeight w:val="1142"/>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D26B0C" w:rsidRPr="00834748" w:rsidRDefault="00D26B0C" w:rsidP="00834748">
            <w:pPr>
              <w:snapToGrid w:val="0"/>
              <w:rPr>
                <w:b/>
                <w:sz w:val="21"/>
                <w:szCs w:val="21"/>
              </w:rPr>
            </w:pPr>
            <w:r>
              <w:rPr>
                <w:b/>
                <w:sz w:val="21"/>
                <w:szCs w:val="21"/>
                <w:u w:val="single"/>
              </w:rPr>
              <w:t>Responsibilities</w:t>
            </w:r>
            <w:r>
              <w:rPr>
                <w:b/>
                <w:sz w:val="21"/>
                <w:szCs w:val="21"/>
              </w:rPr>
              <w:t xml:space="preserve">:  </w:t>
            </w:r>
            <w:r>
              <w:rPr>
                <w:rFonts w:cs="Arial"/>
                <w:sz w:val="21"/>
                <w:szCs w:val="21"/>
              </w:rPr>
              <w:t xml:space="preserve"> </w:t>
            </w:r>
          </w:p>
          <w:p w:rsidR="003B3D9D" w:rsidRDefault="003B3D9D" w:rsidP="003C257A">
            <w:pPr>
              <w:pStyle w:val="NormalWeb"/>
              <w:numPr>
                <w:ilvl w:val="0"/>
                <w:numId w:val="5"/>
              </w:numPr>
              <w:spacing w:before="0" w:after="0"/>
              <w:rPr>
                <w:rFonts w:cs="Arial"/>
                <w:sz w:val="21"/>
                <w:szCs w:val="21"/>
              </w:rPr>
            </w:pPr>
            <w:r>
              <w:rPr>
                <w:rFonts w:cs="Arial"/>
                <w:sz w:val="21"/>
                <w:szCs w:val="21"/>
              </w:rPr>
              <w:t xml:space="preserve">Project configuration, coding for user management and user permissions </w:t>
            </w:r>
            <w:r w:rsidR="00505FEF">
              <w:rPr>
                <w:rFonts w:cs="Arial"/>
                <w:sz w:val="21"/>
                <w:szCs w:val="21"/>
              </w:rPr>
              <w:t>CRUD operations</w:t>
            </w:r>
            <w:r>
              <w:rPr>
                <w:rFonts w:cs="Arial"/>
                <w:sz w:val="21"/>
                <w:szCs w:val="21"/>
              </w:rPr>
              <w:t xml:space="preserve">, database </w:t>
            </w:r>
            <w:r w:rsidR="002E52A9">
              <w:rPr>
                <w:rFonts w:cs="Arial"/>
                <w:sz w:val="21"/>
                <w:szCs w:val="21"/>
              </w:rPr>
              <w:t>designing also with help of project manager.</w:t>
            </w:r>
          </w:p>
          <w:p w:rsidR="00505FEF" w:rsidRDefault="00505FEF" w:rsidP="003C257A">
            <w:pPr>
              <w:pStyle w:val="NormalWeb"/>
              <w:numPr>
                <w:ilvl w:val="0"/>
                <w:numId w:val="5"/>
              </w:numPr>
              <w:spacing w:before="0" w:after="0"/>
              <w:rPr>
                <w:rFonts w:cs="Arial"/>
                <w:sz w:val="21"/>
                <w:szCs w:val="21"/>
              </w:rPr>
            </w:pPr>
            <w:r>
              <w:rPr>
                <w:rFonts w:cs="Arial"/>
                <w:sz w:val="21"/>
                <w:szCs w:val="21"/>
              </w:rPr>
              <w:t>Coding for CRUD operation of masters at central application and then writing code for downloading all masters</w:t>
            </w:r>
            <w:r w:rsidR="00BB13A7">
              <w:rPr>
                <w:rFonts w:cs="Arial"/>
                <w:sz w:val="21"/>
                <w:szCs w:val="21"/>
              </w:rPr>
              <w:t xml:space="preserve"> to upload at client side application via serialize application.</w:t>
            </w:r>
          </w:p>
          <w:p w:rsidR="00BB13A7" w:rsidRDefault="00BB13A7" w:rsidP="003C257A">
            <w:pPr>
              <w:pStyle w:val="NormalWeb"/>
              <w:numPr>
                <w:ilvl w:val="0"/>
                <w:numId w:val="5"/>
              </w:numPr>
              <w:spacing w:before="0" w:after="0"/>
              <w:rPr>
                <w:rFonts w:cs="Arial"/>
                <w:sz w:val="21"/>
                <w:szCs w:val="21"/>
              </w:rPr>
            </w:pPr>
            <w:r>
              <w:rPr>
                <w:rFonts w:cs="Arial"/>
                <w:sz w:val="21"/>
                <w:szCs w:val="21"/>
              </w:rPr>
              <w:t xml:space="preserve">Writing code for downloading </w:t>
            </w:r>
            <w:r w:rsidR="000C5F8A">
              <w:rPr>
                <w:rFonts w:cs="Arial"/>
                <w:sz w:val="21"/>
                <w:szCs w:val="21"/>
              </w:rPr>
              <w:t>transactions</w:t>
            </w:r>
            <w:r>
              <w:rPr>
                <w:rFonts w:cs="Arial"/>
                <w:sz w:val="21"/>
                <w:szCs w:val="21"/>
              </w:rPr>
              <w:t xml:space="preserve"> from client application and then uploading transactions at central side </w:t>
            </w:r>
            <w:r w:rsidR="000C5F8A">
              <w:rPr>
                <w:rFonts w:cs="Arial"/>
                <w:sz w:val="21"/>
                <w:szCs w:val="21"/>
              </w:rPr>
              <w:t>application.</w:t>
            </w:r>
          </w:p>
          <w:p w:rsidR="003B3D9D" w:rsidRDefault="002E52A9" w:rsidP="003C257A">
            <w:pPr>
              <w:pStyle w:val="NormalWeb"/>
              <w:numPr>
                <w:ilvl w:val="0"/>
                <w:numId w:val="5"/>
              </w:numPr>
              <w:spacing w:before="0" w:after="0"/>
              <w:rPr>
                <w:rFonts w:cs="Arial"/>
                <w:sz w:val="21"/>
                <w:szCs w:val="21"/>
              </w:rPr>
            </w:pPr>
            <w:r>
              <w:rPr>
                <w:rFonts w:cs="Arial"/>
                <w:sz w:val="21"/>
                <w:szCs w:val="21"/>
              </w:rPr>
              <w:t xml:space="preserve">Handling team of 3 persons and </w:t>
            </w:r>
            <w:r w:rsidR="003B3D9D">
              <w:rPr>
                <w:rFonts w:cs="Arial"/>
                <w:sz w:val="21"/>
                <w:szCs w:val="21"/>
              </w:rPr>
              <w:t xml:space="preserve">assigning task to team members and guiding them </w:t>
            </w:r>
            <w:r w:rsidR="00795B1D">
              <w:rPr>
                <w:rFonts w:cs="Arial"/>
                <w:sz w:val="21"/>
                <w:szCs w:val="21"/>
              </w:rPr>
              <w:t>to give</w:t>
            </w:r>
            <w:r w:rsidR="003B3D9D">
              <w:rPr>
                <w:rFonts w:cs="Arial"/>
                <w:sz w:val="21"/>
                <w:szCs w:val="21"/>
              </w:rPr>
              <w:t xml:space="preserve"> fun</w:t>
            </w:r>
            <w:r>
              <w:rPr>
                <w:rFonts w:cs="Arial"/>
                <w:sz w:val="21"/>
                <w:szCs w:val="21"/>
              </w:rPr>
              <w:t>ctionally and logically support if they needed.</w:t>
            </w:r>
          </w:p>
          <w:p w:rsidR="00300282" w:rsidRDefault="00300282" w:rsidP="00834748">
            <w:pPr>
              <w:pStyle w:val="NormalWeb"/>
              <w:numPr>
                <w:ilvl w:val="0"/>
                <w:numId w:val="5"/>
              </w:numPr>
              <w:spacing w:before="0" w:after="0"/>
              <w:rPr>
                <w:rFonts w:cs="Arial"/>
                <w:sz w:val="21"/>
                <w:szCs w:val="21"/>
              </w:rPr>
            </w:pPr>
            <w:r>
              <w:rPr>
                <w:rFonts w:cs="Arial"/>
                <w:sz w:val="21"/>
                <w:szCs w:val="21"/>
              </w:rPr>
              <w:t xml:space="preserve">Managing code on </w:t>
            </w:r>
            <w:r w:rsidR="005A3316">
              <w:rPr>
                <w:rFonts w:cs="Arial"/>
                <w:sz w:val="21"/>
                <w:szCs w:val="21"/>
              </w:rPr>
              <w:t>CVS</w:t>
            </w:r>
            <w:r>
              <w:rPr>
                <w:rFonts w:cs="Arial"/>
                <w:sz w:val="21"/>
                <w:szCs w:val="21"/>
              </w:rPr>
              <w:t xml:space="preserve"> and also </w:t>
            </w:r>
            <w:r w:rsidR="004B28CA">
              <w:rPr>
                <w:rFonts w:cs="Arial"/>
                <w:sz w:val="21"/>
                <w:szCs w:val="21"/>
              </w:rPr>
              <w:t xml:space="preserve">building &amp; </w:t>
            </w:r>
            <w:r>
              <w:rPr>
                <w:rFonts w:cs="Arial"/>
                <w:sz w:val="21"/>
                <w:szCs w:val="21"/>
              </w:rPr>
              <w:t xml:space="preserve">deploying </w:t>
            </w:r>
            <w:r w:rsidR="004B28CA">
              <w:rPr>
                <w:rFonts w:cs="Arial"/>
                <w:sz w:val="21"/>
                <w:szCs w:val="21"/>
              </w:rPr>
              <w:t>a</w:t>
            </w:r>
            <w:r>
              <w:rPr>
                <w:rFonts w:cs="Arial"/>
                <w:sz w:val="21"/>
                <w:szCs w:val="21"/>
              </w:rPr>
              <w:t>pplication in server</w:t>
            </w:r>
            <w:r w:rsidR="004B28CA">
              <w:rPr>
                <w:rFonts w:cs="Arial"/>
                <w:sz w:val="21"/>
                <w:szCs w:val="21"/>
              </w:rPr>
              <w:t xml:space="preserve"> for QA</w:t>
            </w:r>
            <w:r>
              <w:rPr>
                <w:rFonts w:cs="Arial"/>
                <w:sz w:val="21"/>
                <w:szCs w:val="21"/>
              </w:rPr>
              <w:t>.</w:t>
            </w:r>
          </w:p>
          <w:p w:rsidR="00661EBD" w:rsidRDefault="004B28CA" w:rsidP="00661EBD">
            <w:pPr>
              <w:pStyle w:val="NormalWeb"/>
              <w:numPr>
                <w:ilvl w:val="0"/>
                <w:numId w:val="5"/>
              </w:numPr>
              <w:spacing w:before="0" w:after="0"/>
              <w:rPr>
                <w:rFonts w:cs="Arial"/>
                <w:sz w:val="21"/>
                <w:szCs w:val="21"/>
              </w:rPr>
            </w:pPr>
            <w:r>
              <w:rPr>
                <w:rFonts w:cs="Arial"/>
                <w:sz w:val="21"/>
                <w:szCs w:val="21"/>
              </w:rPr>
              <w:t xml:space="preserve">Interacting with the client </w:t>
            </w:r>
            <w:r w:rsidR="00505FEF">
              <w:rPr>
                <w:rFonts w:cs="Arial"/>
                <w:sz w:val="21"/>
                <w:szCs w:val="21"/>
              </w:rPr>
              <w:t xml:space="preserve">for maintenance </w:t>
            </w:r>
            <w:r w:rsidR="00806A0E">
              <w:rPr>
                <w:rFonts w:cs="Arial"/>
                <w:sz w:val="21"/>
                <w:szCs w:val="21"/>
              </w:rPr>
              <w:t xml:space="preserve">related </w:t>
            </w:r>
            <w:r w:rsidR="00213810">
              <w:rPr>
                <w:rFonts w:cs="Arial"/>
                <w:sz w:val="21"/>
                <w:szCs w:val="21"/>
              </w:rPr>
              <w:t>task and then</w:t>
            </w:r>
            <w:r w:rsidR="00806A0E">
              <w:rPr>
                <w:rFonts w:cs="Arial"/>
                <w:sz w:val="21"/>
                <w:szCs w:val="21"/>
              </w:rPr>
              <w:t xml:space="preserve"> </w:t>
            </w:r>
            <w:r>
              <w:rPr>
                <w:rFonts w:cs="Arial"/>
                <w:sz w:val="21"/>
                <w:szCs w:val="21"/>
              </w:rPr>
              <w:t xml:space="preserve">meeting with the </w:t>
            </w:r>
            <w:r w:rsidR="00806A0E">
              <w:rPr>
                <w:rFonts w:cs="Arial"/>
                <w:sz w:val="21"/>
                <w:szCs w:val="21"/>
              </w:rPr>
              <w:t>project manager</w:t>
            </w:r>
            <w:r>
              <w:rPr>
                <w:rFonts w:cs="Arial"/>
                <w:sz w:val="21"/>
                <w:szCs w:val="21"/>
              </w:rPr>
              <w:t xml:space="preserve"> to discuss on that.</w:t>
            </w:r>
          </w:p>
          <w:p w:rsidR="008C5E20" w:rsidRPr="00B16631" w:rsidRDefault="008C5E20" w:rsidP="00661EBD">
            <w:pPr>
              <w:pStyle w:val="NormalWeb"/>
              <w:numPr>
                <w:ilvl w:val="0"/>
                <w:numId w:val="5"/>
              </w:numPr>
              <w:spacing w:before="0" w:after="0"/>
              <w:rPr>
                <w:rFonts w:cs="Arial"/>
                <w:sz w:val="21"/>
                <w:szCs w:val="21"/>
              </w:rPr>
            </w:pPr>
            <w:r>
              <w:rPr>
                <w:rFonts w:cs="Arial"/>
                <w:sz w:val="21"/>
                <w:szCs w:val="21"/>
              </w:rPr>
              <w:t xml:space="preserve">Guiding team members for developing reports using </w:t>
            </w:r>
            <w:r w:rsidRPr="00201CAE">
              <w:rPr>
                <w:rFonts w:cs="Arial"/>
                <w:b/>
                <w:sz w:val="21"/>
                <w:szCs w:val="21"/>
              </w:rPr>
              <w:t>Jasper’s iReport tool</w:t>
            </w:r>
          </w:p>
          <w:p w:rsidR="00B16631" w:rsidRPr="00661EBD" w:rsidRDefault="00B16631" w:rsidP="00B16631">
            <w:pPr>
              <w:pStyle w:val="NormalWeb"/>
              <w:spacing w:before="0" w:after="0"/>
              <w:ind w:left="720"/>
              <w:rPr>
                <w:rFonts w:cs="Arial"/>
                <w:sz w:val="21"/>
                <w:szCs w:val="21"/>
              </w:rPr>
            </w:pPr>
          </w:p>
          <w:p w:rsidR="00834748" w:rsidRDefault="00834748" w:rsidP="00834748">
            <w:pPr>
              <w:pStyle w:val="NormalWeb"/>
              <w:spacing w:before="0" w:after="0"/>
              <w:ind w:left="720"/>
              <w:rPr>
                <w:rFonts w:cs="Arial"/>
                <w:sz w:val="21"/>
                <w:szCs w:val="21"/>
              </w:rPr>
            </w:pPr>
          </w:p>
        </w:tc>
      </w:tr>
    </w:tbl>
    <w:p w:rsidR="00D26B0C" w:rsidRDefault="00D26B0C">
      <w:pPr>
        <w:rPr>
          <w:rFonts w:ascii="Verdana" w:hAnsi="Verdana"/>
          <w:sz w:val="21"/>
          <w:szCs w:val="21"/>
        </w:rPr>
      </w:pPr>
    </w:p>
    <w:p w:rsidR="00066A99" w:rsidRDefault="00066A99">
      <w:pPr>
        <w:rPr>
          <w:rFonts w:ascii="Verdana" w:hAnsi="Verdana"/>
          <w:sz w:val="21"/>
          <w:szCs w:val="21"/>
        </w:rPr>
      </w:pPr>
    </w:p>
    <w:p w:rsidR="008F42F4" w:rsidRDefault="008F42F4">
      <w:pPr>
        <w:rPr>
          <w:rFonts w:ascii="Verdana" w:hAnsi="Verdana"/>
          <w:sz w:val="21"/>
          <w:szCs w:val="21"/>
        </w:rPr>
      </w:pPr>
    </w:p>
    <w:p w:rsidR="00D26B0C" w:rsidRDefault="00D26B0C">
      <w:pPr>
        <w:rPr>
          <w:rFonts w:ascii="Verdana" w:hAnsi="Verdana"/>
          <w:sz w:val="21"/>
          <w:szCs w:val="21"/>
        </w:rPr>
      </w:pPr>
    </w:p>
    <w:p w:rsidR="00E92614" w:rsidRDefault="00E92614">
      <w:pPr>
        <w:rPr>
          <w:rFonts w:ascii="Verdana" w:hAnsi="Verdana"/>
          <w:sz w:val="21"/>
          <w:szCs w:val="21"/>
        </w:rPr>
      </w:pPr>
    </w:p>
    <w:p w:rsidR="00D96431" w:rsidRDefault="00D96431">
      <w:pPr>
        <w:rPr>
          <w:rFonts w:ascii="Verdana" w:hAnsi="Verdana"/>
          <w:sz w:val="21"/>
          <w:szCs w:val="21"/>
        </w:rPr>
      </w:pPr>
    </w:p>
    <w:tbl>
      <w:tblPr>
        <w:tblW w:w="10934" w:type="dxa"/>
        <w:tblInd w:w="-82" w:type="dxa"/>
        <w:tblLayout w:type="fixed"/>
        <w:tblLook w:val="0000" w:firstRow="0" w:lastRow="0" w:firstColumn="0" w:lastColumn="0" w:noHBand="0" w:noVBand="0"/>
      </w:tblPr>
      <w:tblGrid>
        <w:gridCol w:w="1799"/>
        <w:gridCol w:w="10"/>
        <w:gridCol w:w="7925"/>
        <w:gridCol w:w="236"/>
        <w:gridCol w:w="239"/>
        <w:gridCol w:w="239"/>
        <w:gridCol w:w="239"/>
        <w:gridCol w:w="239"/>
        <w:gridCol w:w="8"/>
      </w:tblGrid>
      <w:tr w:rsidR="007C5AF1" w:rsidTr="00B11C7D">
        <w:trPr>
          <w:gridAfter w:val="1"/>
          <w:wAfter w:w="8" w:type="dxa"/>
          <w:trHeight w:val="168"/>
        </w:trPr>
        <w:tc>
          <w:tcPr>
            <w:tcW w:w="1809" w:type="dxa"/>
            <w:gridSpan w:val="2"/>
            <w:tcBorders>
              <w:top w:val="single" w:sz="4" w:space="0" w:color="808080"/>
              <w:left w:val="single" w:sz="4" w:space="0" w:color="808080"/>
            </w:tcBorders>
            <w:shd w:val="clear" w:color="auto" w:fill="DFDFDF"/>
            <w:vAlign w:val="center"/>
          </w:tcPr>
          <w:p w:rsidR="007C5AF1" w:rsidRDefault="007C5AF1" w:rsidP="00517B7F">
            <w:pPr>
              <w:snapToGrid w:val="0"/>
              <w:rPr>
                <w:b/>
                <w:bCs/>
                <w:sz w:val="21"/>
                <w:szCs w:val="21"/>
              </w:rPr>
            </w:pPr>
            <w:r>
              <w:rPr>
                <w:sz w:val="21"/>
                <w:szCs w:val="21"/>
              </w:rPr>
              <w:t>Project</w:t>
            </w:r>
            <w:r w:rsidR="0039729E">
              <w:rPr>
                <w:b/>
                <w:bCs/>
                <w:sz w:val="21"/>
                <w:szCs w:val="21"/>
              </w:rPr>
              <w:t xml:space="preserve"> #</w:t>
            </w:r>
            <w:r w:rsidR="00436A89">
              <w:rPr>
                <w:b/>
                <w:bCs/>
                <w:sz w:val="21"/>
                <w:szCs w:val="21"/>
              </w:rPr>
              <w:t>3</w:t>
            </w:r>
          </w:p>
        </w:tc>
        <w:tc>
          <w:tcPr>
            <w:tcW w:w="7925" w:type="dxa"/>
            <w:tcBorders>
              <w:left w:val="single" w:sz="4" w:space="0" w:color="808080"/>
            </w:tcBorders>
            <w:shd w:val="clear" w:color="auto" w:fill="auto"/>
          </w:tcPr>
          <w:p w:rsidR="007C5AF1" w:rsidRDefault="007C5AF1" w:rsidP="00485589">
            <w:pPr>
              <w:snapToGrid w:val="0"/>
              <w:rPr>
                <w:sz w:val="21"/>
                <w:szCs w:val="21"/>
              </w:rPr>
            </w:pPr>
            <w:r>
              <w:rPr>
                <w:sz w:val="21"/>
                <w:szCs w:val="21"/>
              </w:rPr>
              <w:t xml:space="preserve"> (</w:t>
            </w:r>
            <w:r w:rsidR="0064531C">
              <w:rPr>
                <w:sz w:val="21"/>
                <w:szCs w:val="21"/>
              </w:rPr>
              <w:t xml:space="preserve">Worked on </w:t>
            </w:r>
            <w:r>
              <w:rPr>
                <w:sz w:val="21"/>
                <w:szCs w:val="21"/>
              </w:rPr>
              <w:t xml:space="preserve">this project </w:t>
            </w:r>
            <w:r w:rsidR="00021E70">
              <w:rPr>
                <w:sz w:val="21"/>
                <w:szCs w:val="21"/>
              </w:rPr>
              <w:t>from</w:t>
            </w:r>
            <w:r>
              <w:rPr>
                <w:sz w:val="21"/>
                <w:szCs w:val="21"/>
              </w:rPr>
              <w:t xml:space="preserve"> </w:t>
            </w:r>
            <w:r w:rsidR="00944540">
              <w:rPr>
                <w:sz w:val="21"/>
                <w:szCs w:val="21"/>
              </w:rPr>
              <w:t xml:space="preserve"> </w:t>
            </w:r>
            <w:r w:rsidR="00EE32A3">
              <w:rPr>
                <w:b/>
                <w:sz w:val="21"/>
                <w:szCs w:val="21"/>
              </w:rPr>
              <w:t>1</w:t>
            </w:r>
            <w:r w:rsidR="00944540">
              <w:rPr>
                <w:b/>
                <w:sz w:val="21"/>
                <w:szCs w:val="21"/>
                <w:vertAlign w:val="superscript"/>
              </w:rPr>
              <w:t>st</w:t>
            </w:r>
            <w:r w:rsidR="00EE32A3">
              <w:rPr>
                <w:b/>
                <w:sz w:val="21"/>
                <w:szCs w:val="21"/>
                <w:vertAlign w:val="superscript"/>
              </w:rPr>
              <w:t xml:space="preserve"> </w:t>
            </w:r>
            <w:r w:rsidR="00944540" w:rsidRPr="00944540">
              <w:rPr>
                <w:b/>
                <w:sz w:val="21"/>
                <w:szCs w:val="21"/>
              </w:rPr>
              <w:t xml:space="preserve"> </w:t>
            </w:r>
            <w:r w:rsidR="00485589">
              <w:rPr>
                <w:b/>
                <w:sz w:val="21"/>
                <w:szCs w:val="21"/>
              </w:rPr>
              <w:t>Aug</w:t>
            </w:r>
            <w:r w:rsidR="00825940">
              <w:rPr>
                <w:b/>
                <w:sz w:val="21"/>
                <w:szCs w:val="21"/>
              </w:rPr>
              <w:t xml:space="preserve"> </w:t>
            </w:r>
            <w:r w:rsidRPr="00231224">
              <w:rPr>
                <w:b/>
                <w:sz w:val="21"/>
                <w:szCs w:val="21"/>
              </w:rPr>
              <w:t>2011</w:t>
            </w:r>
            <w:r w:rsidR="0064531C">
              <w:rPr>
                <w:b/>
                <w:sz w:val="21"/>
                <w:szCs w:val="21"/>
              </w:rPr>
              <w:t xml:space="preserve"> </w:t>
            </w:r>
            <w:r w:rsidR="00E6603F">
              <w:rPr>
                <w:sz w:val="21"/>
                <w:szCs w:val="21"/>
              </w:rPr>
              <w:t>-</w:t>
            </w:r>
            <w:r w:rsidR="0064531C">
              <w:rPr>
                <w:sz w:val="21"/>
                <w:szCs w:val="21"/>
              </w:rPr>
              <w:t xml:space="preserve"> </w:t>
            </w:r>
            <w:r w:rsidR="00825940">
              <w:rPr>
                <w:b/>
                <w:sz w:val="21"/>
                <w:szCs w:val="21"/>
              </w:rPr>
              <w:t xml:space="preserve"> May </w:t>
            </w:r>
            <w:r w:rsidR="0064531C">
              <w:rPr>
                <w:b/>
                <w:sz w:val="21"/>
                <w:szCs w:val="21"/>
              </w:rPr>
              <w:t>2012</w:t>
            </w:r>
            <w:r>
              <w:rPr>
                <w:b/>
                <w:sz w:val="21"/>
                <w:szCs w:val="21"/>
              </w:rPr>
              <w:t xml:space="preserve"> </w:t>
            </w:r>
            <w:r>
              <w:rPr>
                <w:sz w:val="21"/>
                <w:szCs w:val="21"/>
              </w:rPr>
              <w:t>)</w:t>
            </w:r>
          </w:p>
        </w:tc>
        <w:tc>
          <w:tcPr>
            <w:tcW w:w="236" w:type="dxa"/>
            <w:shd w:val="clear" w:color="auto" w:fill="auto"/>
          </w:tcPr>
          <w:p w:rsidR="007C5AF1" w:rsidRDefault="007C5AF1" w:rsidP="00517B7F">
            <w:pPr>
              <w:snapToGrid w:val="0"/>
              <w:rPr>
                <w:bCs/>
                <w:sz w:val="21"/>
                <w:szCs w:val="21"/>
              </w:rPr>
            </w:pPr>
          </w:p>
        </w:tc>
        <w:tc>
          <w:tcPr>
            <w:tcW w:w="239" w:type="dxa"/>
            <w:shd w:val="clear" w:color="auto" w:fill="auto"/>
          </w:tcPr>
          <w:p w:rsidR="007C5AF1" w:rsidRDefault="007C5AF1" w:rsidP="00517B7F">
            <w:pPr>
              <w:snapToGrid w:val="0"/>
              <w:rPr>
                <w:bCs/>
                <w:sz w:val="21"/>
                <w:szCs w:val="21"/>
              </w:rPr>
            </w:pPr>
          </w:p>
        </w:tc>
        <w:tc>
          <w:tcPr>
            <w:tcW w:w="239" w:type="dxa"/>
            <w:shd w:val="clear" w:color="auto" w:fill="auto"/>
          </w:tcPr>
          <w:p w:rsidR="007C5AF1" w:rsidRDefault="007C5AF1" w:rsidP="00517B7F">
            <w:pPr>
              <w:snapToGrid w:val="0"/>
              <w:rPr>
                <w:bCs/>
                <w:sz w:val="21"/>
                <w:szCs w:val="21"/>
              </w:rPr>
            </w:pPr>
          </w:p>
        </w:tc>
        <w:tc>
          <w:tcPr>
            <w:tcW w:w="239" w:type="dxa"/>
            <w:shd w:val="clear" w:color="auto" w:fill="auto"/>
          </w:tcPr>
          <w:p w:rsidR="007C5AF1" w:rsidRDefault="007C5AF1" w:rsidP="00517B7F">
            <w:pPr>
              <w:snapToGrid w:val="0"/>
              <w:rPr>
                <w:bCs/>
                <w:sz w:val="21"/>
                <w:szCs w:val="21"/>
              </w:rPr>
            </w:pPr>
          </w:p>
        </w:tc>
        <w:tc>
          <w:tcPr>
            <w:tcW w:w="239" w:type="dxa"/>
            <w:shd w:val="clear" w:color="auto" w:fill="auto"/>
          </w:tcPr>
          <w:p w:rsidR="007C5AF1" w:rsidRDefault="007C5AF1" w:rsidP="00517B7F">
            <w:pPr>
              <w:snapToGrid w:val="0"/>
              <w:rPr>
                <w:bCs/>
                <w:sz w:val="21"/>
                <w:szCs w:val="21"/>
              </w:rPr>
            </w:pPr>
          </w:p>
        </w:tc>
      </w:tr>
      <w:tr w:rsidR="007C5AF1" w:rsidTr="00B11C7D">
        <w:trPr>
          <w:trHeight w:val="173"/>
        </w:trPr>
        <w:tc>
          <w:tcPr>
            <w:tcW w:w="1799" w:type="dxa"/>
            <w:tcBorders>
              <w:top w:val="single" w:sz="4" w:space="0" w:color="C0C0C0"/>
              <w:left w:val="single" w:sz="4" w:space="0" w:color="C0C0C0"/>
              <w:bottom w:val="single" w:sz="4" w:space="0" w:color="C0C0C0"/>
            </w:tcBorders>
            <w:shd w:val="clear" w:color="auto" w:fill="F3F3F3"/>
            <w:vAlign w:val="center"/>
          </w:tcPr>
          <w:p w:rsidR="007C5AF1" w:rsidRDefault="007C5AF1" w:rsidP="00517B7F">
            <w:pPr>
              <w:snapToGrid w:val="0"/>
              <w:ind w:right="-3"/>
              <w:rPr>
                <w:bCs/>
                <w:sz w:val="21"/>
                <w:szCs w:val="21"/>
              </w:rPr>
            </w:pPr>
            <w:r>
              <w:rPr>
                <w:bCs/>
                <w:sz w:val="21"/>
                <w:szCs w:val="21"/>
              </w:rPr>
              <w:t>Project Name:</w:t>
            </w:r>
          </w:p>
        </w:tc>
        <w:tc>
          <w:tcPr>
            <w:tcW w:w="9135" w:type="dxa"/>
            <w:gridSpan w:val="8"/>
            <w:tcBorders>
              <w:top w:val="single" w:sz="4" w:space="0" w:color="C0C0C0"/>
              <w:left w:val="single" w:sz="4" w:space="0" w:color="C0C0C0"/>
              <w:bottom w:val="single" w:sz="4" w:space="0" w:color="C0C0C0"/>
              <w:right w:val="single" w:sz="4" w:space="0" w:color="C0C0C0"/>
            </w:tcBorders>
            <w:shd w:val="clear" w:color="auto" w:fill="auto"/>
            <w:vAlign w:val="center"/>
          </w:tcPr>
          <w:p w:rsidR="007C5AF1" w:rsidRDefault="009A559F" w:rsidP="009A559F">
            <w:pPr>
              <w:snapToGrid w:val="0"/>
              <w:rPr>
                <w:rFonts w:cs="Arial"/>
                <w:b/>
                <w:bCs/>
                <w:sz w:val="21"/>
                <w:szCs w:val="21"/>
              </w:rPr>
            </w:pPr>
            <w:r>
              <w:rPr>
                <w:rFonts w:cs="Arial"/>
                <w:b/>
                <w:bCs/>
                <w:sz w:val="21"/>
                <w:szCs w:val="21"/>
              </w:rPr>
              <w:t xml:space="preserve">UFDC </w:t>
            </w:r>
            <w:r w:rsidR="00EA540B">
              <w:rPr>
                <w:rFonts w:cs="Arial"/>
                <w:b/>
                <w:bCs/>
                <w:sz w:val="21"/>
                <w:szCs w:val="21"/>
              </w:rPr>
              <w:t>–</w:t>
            </w:r>
            <w:r>
              <w:rPr>
                <w:rFonts w:cs="Arial"/>
                <w:b/>
                <w:bCs/>
                <w:sz w:val="21"/>
                <w:szCs w:val="21"/>
              </w:rPr>
              <w:t xml:space="preserve"> KMS</w:t>
            </w:r>
            <w:r w:rsidR="00EA540B">
              <w:rPr>
                <w:rFonts w:cs="Arial"/>
                <w:b/>
                <w:bCs/>
                <w:sz w:val="21"/>
                <w:szCs w:val="21"/>
              </w:rPr>
              <w:t>/POS</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rPr>
                <w:bCs/>
                <w:sz w:val="21"/>
                <w:szCs w:val="21"/>
              </w:rPr>
            </w:pPr>
            <w:r>
              <w:rPr>
                <w:bCs/>
                <w:sz w:val="21"/>
                <w:szCs w:val="21"/>
              </w:rPr>
              <w:t xml:space="preserve">Organization:     </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7C5AF1" w:rsidP="00517B7F">
            <w:pPr>
              <w:snapToGrid w:val="0"/>
              <w:rPr>
                <w:sz w:val="21"/>
                <w:szCs w:val="21"/>
              </w:rPr>
            </w:pPr>
            <w:r>
              <w:rPr>
                <w:sz w:val="21"/>
                <w:szCs w:val="21"/>
              </w:rPr>
              <w:t>Techinfiniti Pvt. Ltd., Dehradun</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ind w:left="-3" w:right="-3"/>
              <w:rPr>
                <w:bCs/>
                <w:sz w:val="21"/>
                <w:szCs w:val="21"/>
              </w:rPr>
            </w:pPr>
            <w:r>
              <w:rPr>
                <w:bCs/>
                <w:sz w:val="21"/>
                <w:szCs w:val="21"/>
              </w:rPr>
              <w:t xml:space="preserve">Client: </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7C5AF1" w:rsidP="009A559F">
            <w:pPr>
              <w:tabs>
                <w:tab w:val="left" w:pos="3240"/>
                <w:tab w:val="left" w:pos="3510"/>
              </w:tabs>
              <w:snapToGrid w:val="0"/>
              <w:ind w:hanging="360"/>
              <w:rPr>
                <w:b/>
                <w:sz w:val="21"/>
                <w:szCs w:val="21"/>
              </w:rPr>
            </w:pPr>
            <w:r>
              <w:rPr>
                <w:sz w:val="21"/>
                <w:szCs w:val="21"/>
              </w:rPr>
              <w:t xml:space="preserve">M    </w:t>
            </w:r>
            <w:r w:rsidR="009A559F" w:rsidRPr="009A559F">
              <w:rPr>
                <w:b/>
                <w:sz w:val="21"/>
                <w:szCs w:val="21"/>
              </w:rPr>
              <w:t>Uttarakhand Forest Development Corporation</w:t>
            </w:r>
            <w:r w:rsidR="009A559F">
              <w:rPr>
                <w:b/>
                <w:sz w:val="21"/>
                <w:szCs w:val="21"/>
              </w:rPr>
              <w:t xml:space="preserve"> (UFDC), Uttarakhand.</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rPr>
                <w:bCs/>
                <w:sz w:val="21"/>
                <w:szCs w:val="21"/>
              </w:rPr>
            </w:pPr>
            <w:r>
              <w:rPr>
                <w:bCs/>
                <w:sz w:val="21"/>
                <w:szCs w:val="21"/>
              </w:rPr>
              <w:t>Technologies:</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124A54" w:rsidP="00517B7F">
            <w:pPr>
              <w:snapToGrid w:val="0"/>
              <w:rPr>
                <w:rFonts w:cs="Arial"/>
                <w:sz w:val="21"/>
                <w:szCs w:val="21"/>
              </w:rPr>
            </w:pPr>
            <w:r>
              <w:rPr>
                <w:rFonts w:cs="Arial"/>
                <w:sz w:val="21"/>
                <w:szCs w:val="21"/>
              </w:rPr>
              <w:t>Java,J2ee,</w:t>
            </w:r>
            <w:r w:rsidR="009A559F">
              <w:rPr>
                <w:rFonts w:cs="Arial"/>
                <w:sz w:val="21"/>
                <w:szCs w:val="21"/>
              </w:rPr>
              <w:t>Struts 1.2, Hibernate 3.0, Spring 2.0</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rPr>
                <w:bCs/>
                <w:sz w:val="21"/>
                <w:szCs w:val="21"/>
              </w:rPr>
            </w:pPr>
            <w:r>
              <w:rPr>
                <w:bCs/>
                <w:sz w:val="21"/>
                <w:szCs w:val="21"/>
              </w:rPr>
              <w:t>Database:</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7C5AF1" w:rsidP="00517B7F">
            <w:pPr>
              <w:snapToGrid w:val="0"/>
              <w:rPr>
                <w:rFonts w:cs="Arial"/>
                <w:sz w:val="21"/>
                <w:szCs w:val="21"/>
              </w:rPr>
            </w:pPr>
            <w:r>
              <w:rPr>
                <w:rFonts w:cs="Arial"/>
                <w:sz w:val="21"/>
                <w:szCs w:val="21"/>
              </w:rPr>
              <w:t>SQL Server 2008</w:t>
            </w:r>
            <w:r w:rsidR="00DE2B70">
              <w:rPr>
                <w:rFonts w:cs="Arial"/>
                <w:sz w:val="21"/>
                <w:szCs w:val="21"/>
              </w:rPr>
              <w:t>, MySql 5.1</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rPr>
                <w:bCs/>
                <w:sz w:val="21"/>
                <w:szCs w:val="21"/>
              </w:rPr>
            </w:pPr>
            <w:r>
              <w:rPr>
                <w:bCs/>
                <w:sz w:val="21"/>
                <w:szCs w:val="21"/>
              </w:rPr>
              <w:t>App. Server</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7C5AF1" w:rsidP="00517B7F">
            <w:pPr>
              <w:snapToGrid w:val="0"/>
              <w:rPr>
                <w:sz w:val="21"/>
                <w:szCs w:val="21"/>
              </w:rPr>
            </w:pPr>
            <w:r>
              <w:rPr>
                <w:sz w:val="21"/>
                <w:szCs w:val="21"/>
              </w:rPr>
              <w:t>JBoss</w:t>
            </w:r>
            <w:r w:rsidR="009A559F">
              <w:rPr>
                <w:sz w:val="21"/>
                <w:szCs w:val="21"/>
              </w:rPr>
              <w:t>-4.2.3 GA</w:t>
            </w:r>
            <w:r w:rsidR="00F57214">
              <w:rPr>
                <w:sz w:val="21"/>
                <w:szCs w:val="21"/>
              </w:rPr>
              <w:t>, Tomact 6.0</w:t>
            </w:r>
          </w:p>
        </w:tc>
      </w:tr>
      <w:tr w:rsidR="007C5AF1" w:rsidTr="00B11C7D">
        <w:trPr>
          <w:trHeight w:val="173"/>
        </w:trPr>
        <w:tc>
          <w:tcPr>
            <w:tcW w:w="1799" w:type="dxa"/>
            <w:tcBorders>
              <w:left w:val="single" w:sz="4" w:space="0" w:color="C0C0C0"/>
              <w:bottom w:val="single" w:sz="4" w:space="0" w:color="C0C0C0"/>
            </w:tcBorders>
            <w:shd w:val="clear" w:color="auto" w:fill="F3F3F3"/>
            <w:vAlign w:val="center"/>
          </w:tcPr>
          <w:p w:rsidR="007C5AF1" w:rsidRDefault="007C5AF1" w:rsidP="00517B7F">
            <w:pPr>
              <w:snapToGrid w:val="0"/>
              <w:rPr>
                <w:rFonts w:cs="Arial"/>
                <w:sz w:val="21"/>
                <w:szCs w:val="21"/>
              </w:rPr>
            </w:pPr>
            <w:r>
              <w:rPr>
                <w:rFonts w:cs="Arial"/>
                <w:sz w:val="21"/>
                <w:szCs w:val="21"/>
              </w:rPr>
              <w:t>Platform</w:t>
            </w:r>
          </w:p>
        </w:tc>
        <w:tc>
          <w:tcPr>
            <w:tcW w:w="9135" w:type="dxa"/>
            <w:gridSpan w:val="8"/>
            <w:tcBorders>
              <w:left w:val="single" w:sz="4" w:space="0" w:color="C0C0C0"/>
              <w:bottom w:val="single" w:sz="4" w:space="0" w:color="C0C0C0"/>
              <w:right w:val="single" w:sz="4" w:space="0" w:color="C0C0C0"/>
            </w:tcBorders>
            <w:shd w:val="clear" w:color="auto" w:fill="auto"/>
            <w:vAlign w:val="center"/>
          </w:tcPr>
          <w:p w:rsidR="007C5AF1" w:rsidRDefault="00EA540B" w:rsidP="00517B7F">
            <w:pPr>
              <w:snapToGrid w:val="0"/>
              <w:rPr>
                <w:rFonts w:cs="Arial"/>
                <w:sz w:val="21"/>
                <w:szCs w:val="21"/>
              </w:rPr>
            </w:pPr>
            <w:r>
              <w:rPr>
                <w:rFonts w:cs="Arial"/>
                <w:sz w:val="21"/>
                <w:szCs w:val="21"/>
              </w:rPr>
              <w:t>Windows XP/</w:t>
            </w:r>
            <w:r w:rsidR="007C5AF1">
              <w:rPr>
                <w:rFonts w:cs="Arial"/>
                <w:sz w:val="21"/>
                <w:szCs w:val="21"/>
              </w:rPr>
              <w:t>Windows 7 Professional</w:t>
            </w:r>
          </w:p>
        </w:tc>
      </w:tr>
      <w:tr w:rsidR="007C5AF1" w:rsidTr="00B11C7D">
        <w:trPr>
          <w:trHeight w:val="728"/>
        </w:trPr>
        <w:tc>
          <w:tcPr>
            <w:tcW w:w="10934" w:type="dxa"/>
            <w:gridSpan w:val="9"/>
            <w:tcBorders>
              <w:left w:val="single" w:sz="4" w:space="0" w:color="C0C0C0"/>
              <w:bottom w:val="single" w:sz="4" w:space="0" w:color="C0C0C0"/>
              <w:right w:val="single" w:sz="4" w:space="0" w:color="C0C0C0"/>
            </w:tcBorders>
            <w:shd w:val="clear" w:color="auto" w:fill="auto"/>
            <w:vAlign w:val="center"/>
          </w:tcPr>
          <w:p w:rsidR="007C5AF1" w:rsidRDefault="009E6243" w:rsidP="00A36AAC">
            <w:pPr>
              <w:snapToGrid w:val="0"/>
              <w:rPr>
                <w:sz w:val="21"/>
                <w:szCs w:val="21"/>
              </w:rPr>
            </w:pPr>
            <w:r>
              <w:rPr>
                <w:sz w:val="21"/>
                <w:szCs w:val="21"/>
              </w:rPr>
              <w:t xml:space="preserve">It </w:t>
            </w:r>
            <w:r w:rsidR="00A36AAC">
              <w:rPr>
                <w:sz w:val="21"/>
                <w:szCs w:val="21"/>
              </w:rPr>
              <w:t>was</w:t>
            </w:r>
            <w:r>
              <w:rPr>
                <w:sz w:val="21"/>
                <w:szCs w:val="21"/>
              </w:rPr>
              <w:t xml:space="preserve"> a web based </w:t>
            </w:r>
            <w:r w:rsidR="00FE7EEC">
              <w:rPr>
                <w:sz w:val="21"/>
                <w:szCs w:val="21"/>
              </w:rPr>
              <w:t xml:space="preserve">online real time </w:t>
            </w:r>
            <w:r>
              <w:rPr>
                <w:sz w:val="21"/>
                <w:szCs w:val="21"/>
              </w:rPr>
              <w:t>application that is made up of 2 applications- UFDC-KMS, UFDC-POS. It has been developed for Uttaranchal</w:t>
            </w:r>
            <w:r w:rsidR="00FE7EEC">
              <w:rPr>
                <w:sz w:val="21"/>
                <w:szCs w:val="21"/>
              </w:rPr>
              <w:t xml:space="preserve"> Forest Development Corporation</w:t>
            </w:r>
            <w:r>
              <w:rPr>
                <w:sz w:val="21"/>
                <w:szCs w:val="21"/>
              </w:rPr>
              <w:t>.</w:t>
            </w:r>
            <w:r w:rsidR="00FE7EEC">
              <w:rPr>
                <w:sz w:val="21"/>
                <w:szCs w:val="21"/>
              </w:rPr>
              <w:t xml:space="preserve"> UFDC</w:t>
            </w:r>
            <w:r w:rsidR="00B11C7D" w:rsidRPr="00B11C7D">
              <w:rPr>
                <w:sz w:val="21"/>
                <w:szCs w:val="21"/>
              </w:rPr>
              <w:t xml:space="preserve"> is autonomous body having marketing rights of Forest Products and Sub Minerals from river beds for whole Uttaranchal for only those vehic</w:t>
            </w:r>
            <w:r>
              <w:rPr>
                <w:sz w:val="21"/>
                <w:szCs w:val="21"/>
              </w:rPr>
              <w:t>les which are registered with U</w:t>
            </w:r>
            <w:r w:rsidR="00B11C7D" w:rsidRPr="00B11C7D">
              <w:rPr>
                <w:sz w:val="21"/>
                <w:szCs w:val="21"/>
              </w:rPr>
              <w:t>FDC. The application has to interface with various reports on daily basis, it is a online real time application in which data is to be ported to server and other updates are to be uploaded at various gates (POS), each sale point has many terminals with a centralized server having a web application, to get various consolidated reports in Headquarter level.</w:t>
            </w:r>
          </w:p>
        </w:tc>
      </w:tr>
      <w:tr w:rsidR="007C5AF1" w:rsidTr="00B11C7D">
        <w:trPr>
          <w:trHeight w:val="1142"/>
        </w:trPr>
        <w:tc>
          <w:tcPr>
            <w:tcW w:w="10934" w:type="dxa"/>
            <w:gridSpan w:val="9"/>
            <w:tcBorders>
              <w:left w:val="single" w:sz="4" w:space="0" w:color="C0C0C0"/>
              <w:bottom w:val="single" w:sz="4" w:space="0" w:color="C0C0C0"/>
              <w:right w:val="single" w:sz="4" w:space="0" w:color="C0C0C0"/>
            </w:tcBorders>
            <w:shd w:val="clear" w:color="auto" w:fill="auto"/>
            <w:vAlign w:val="center"/>
          </w:tcPr>
          <w:p w:rsidR="007C5AF1" w:rsidRDefault="007C5AF1" w:rsidP="00517B7F">
            <w:pPr>
              <w:snapToGrid w:val="0"/>
              <w:rPr>
                <w:b/>
                <w:sz w:val="21"/>
                <w:szCs w:val="21"/>
              </w:rPr>
            </w:pPr>
            <w:r>
              <w:rPr>
                <w:b/>
                <w:sz w:val="21"/>
                <w:szCs w:val="21"/>
                <w:u w:val="single"/>
              </w:rPr>
              <w:t>Responsibilities</w:t>
            </w:r>
            <w:r>
              <w:rPr>
                <w:b/>
                <w:sz w:val="21"/>
                <w:szCs w:val="21"/>
              </w:rPr>
              <w:t xml:space="preserve">:  </w:t>
            </w:r>
          </w:p>
          <w:p w:rsidR="007C5AF1" w:rsidRDefault="001E12E9" w:rsidP="00517B7F">
            <w:pPr>
              <w:pStyle w:val="NormalWeb"/>
              <w:numPr>
                <w:ilvl w:val="0"/>
                <w:numId w:val="3"/>
              </w:numPr>
              <w:spacing w:before="0" w:after="0"/>
              <w:rPr>
                <w:rFonts w:cs="Arial"/>
                <w:sz w:val="21"/>
                <w:szCs w:val="21"/>
              </w:rPr>
            </w:pPr>
            <w:r>
              <w:rPr>
                <w:rFonts w:cs="Arial"/>
                <w:sz w:val="21"/>
                <w:szCs w:val="21"/>
              </w:rPr>
              <w:t>Understand</w:t>
            </w:r>
            <w:r w:rsidR="00B75B5D">
              <w:rPr>
                <w:rFonts w:cs="Arial"/>
                <w:sz w:val="21"/>
                <w:szCs w:val="21"/>
              </w:rPr>
              <w:t>ing the client requirements for modif</w:t>
            </w:r>
            <w:r w:rsidR="00445E2E">
              <w:rPr>
                <w:rFonts w:cs="Arial"/>
                <w:sz w:val="21"/>
                <w:szCs w:val="21"/>
              </w:rPr>
              <w:t xml:space="preserve">ication and enhancement as </w:t>
            </w:r>
            <w:r w:rsidR="00DA7E77">
              <w:rPr>
                <w:rFonts w:cs="Arial"/>
                <w:sz w:val="21"/>
                <w:szCs w:val="21"/>
              </w:rPr>
              <w:t>per client’s need</w:t>
            </w:r>
            <w:r w:rsidR="00B75B5D">
              <w:rPr>
                <w:rFonts w:cs="Arial"/>
                <w:sz w:val="21"/>
                <w:szCs w:val="21"/>
              </w:rPr>
              <w:t>.</w:t>
            </w:r>
          </w:p>
          <w:p w:rsidR="007C5AF1" w:rsidRDefault="00C95010" w:rsidP="00B75B5D">
            <w:pPr>
              <w:pStyle w:val="NormalWeb"/>
              <w:numPr>
                <w:ilvl w:val="0"/>
                <w:numId w:val="5"/>
              </w:numPr>
              <w:spacing w:before="0" w:after="0"/>
              <w:rPr>
                <w:rFonts w:cs="Arial"/>
                <w:sz w:val="21"/>
                <w:szCs w:val="21"/>
              </w:rPr>
            </w:pPr>
            <w:r>
              <w:rPr>
                <w:rFonts w:cs="Arial"/>
                <w:sz w:val="21"/>
                <w:szCs w:val="21"/>
              </w:rPr>
              <w:t>A</w:t>
            </w:r>
            <w:r w:rsidR="007C5AF1">
              <w:rPr>
                <w:rFonts w:cs="Arial"/>
                <w:sz w:val="21"/>
                <w:szCs w:val="21"/>
              </w:rPr>
              <w:t xml:space="preserve">ssigning task to team members and </w:t>
            </w:r>
            <w:r w:rsidR="00B75B5D">
              <w:rPr>
                <w:rFonts w:cs="Arial"/>
                <w:sz w:val="21"/>
                <w:szCs w:val="21"/>
              </w:rPr>
              <w:t>guiding</w:t>
            </w:r>
            <w:r w:rsidR="007C5AF1">
              <w:rPr>
                <w:rFonts w:cs="Arial"/>
                <w:sz w:val="21"/>
                <w:szCs w:val="21"/>
              </w:rPr>
              <w:t xml:space="preserve"> them</w:t>
            </w:r>
            <w:r w:rsidR="00C65DBB">
              <w:rPr>
                <w:rFonts w:cs="Arial"/>
                <w:sz w:val="21"/>
                <w:szCs w:val="21"/>
              </w:rPr>
              <w:t>.</w:t>
            </w:r>
          </w:p>
          <w:p w:rsidR="00B75B5D" w:rsidRDefault="00110255" w:rsidP="00110255">
            <w:pPr>
              <w:pStyle w:val="NormalWeb"/>
              <w:numPr>
                <w:ilvl w:val="0"/>
                <w:numId w:val="5"/>
              </w:numPr>
              <w:spacing w:before="0" w:after="0"/>
              <w:rPr>
                <w:rFonts w:cs="Arial"/>
                <w:sz w:val="21"/>
                <w:szCs w:val="21"/>
              </w:rPr>
            </w:pPr>
            <w:r>
              <w:rPr>
                <w:rFonts w:cs="Arial"/>
                <w:sz w:val="21"/>
                <w:szCs w:val="21"/>
              </w:rPr>
              <w:t xml:space="preserve">Coding for </w:t>
            </w:r>
            <w:r w:rsidRPr="00110255">
              <w:rPr>
                <w:rFonts w:cs="Arial"/>
                <w:b/>
                <w:sz w:val="21"/>
                <w:szCs w:val="21"/>
              </w:rPr>
              <w:t>e-</w:t>
            </w:r>
            <w:r w:rsidR="00E834AD" w:rsidRPr="00110255">
              <w:rPr>
                <w:rFonts w:cs="Arial"/>
                <w:b/>
                <w:sz w:val="21"/>
                <w:szCs w:val="21"/>
              </w:rPr>
              <w:t>filing</w:t>
            </w:r>
            <w:r w:rsidR="00E834AD">
              <w:rPr>
                <w:rFonts w:cs="Arial"/>
                <w:sz w:val="21"/>
                <w:szCs w:val="21"/>
              </w:rPr>
              <w:t xml:space="preserve"> </w:t>
            </w:r>
            <w:r w:rsidR="00D07EBB">
              <w:rPr>
                <w:rFonts w:cs="Arial"/>
                <w:sz w:val="21"/>
                <w:szCs w:val="21"/>
              </w:rPr>
              <w:t xml:space="preserve">module </w:t>
            </w:r>
            <w:r w:rsidR="00E834AD">
              <w:rPr>
                <w:rFonts w:cs="Arial"/>
                <w:sz w:val="21"/>
                <w:szCs w:val="21"/>
              </w:rPr>
              <w:t>and</w:t>
            </w:r>
            <w:r w:rsidR="004915D0">
              <w:rPr>
                <w:rFonts w:cs="Arial"/>
                <w:sz w:val="21"/>
                <w:szCs w:val="21"/>
              </w:rPr>
              <w:t xml:space="preserve"> maintaining project </w:t>
            </w:r>
            <w:r>
              <w:rPr>
                <w:rFonts w:cs="Arial"/>
                <w:sz w:val="21"/>
                <w:szCs w:val="21"/>
              </w:rPr>
              <w:t xml:space="preserve">also </w:t>
            </w:r>
            <w:r w:rsidR="004915D0">
              <w:rPr>
                <w:rFonts w:cs="Arial"/>
                <w:sz w:val="21"/>
                <w:szCs w:val="21"/>
              </w:rPr>
              <w:t>on CVS properly.</w:t>
            </w:r>
          </w:p>
          <w:p w:rsidR="008C5E20" w:rsidRDefault="008C5E20" w:rsidP="00110255">
            <w:pPr>
              <w:pStyle w:val="NormalWeb"/>
              <w:numPr>
                <w:ilvl w:val="0"/>
                <w:numId w:val="5"/>
              </w:numPr>
              <w:spacing w:before="0" w:after="0"/>
              <w:rPr>
                <w:rFonts w:cs="Arial"/>
                <w:sz w:val="21"/>
                <w:szCs w:val="21"/>
              </w:rPr>
            </w:pPr>
            <w:r>
              <w:rPr>
                <w:rFonts w:cs="Arial"/>
                <w:sz w:val="21"/>
                <w:szCs w:val="21"/>
              </w:rPr>
              <w:t xml:space="preserve">Developing reports using </w:t>
            </w:r>
            <w:r w:rsidRPr="00201CAE">
              <w:rPr>
                <w:rFonts w:cs="Arial"/>
                <w:b/>
                <w:sz w:val="21"/>
                <w:szCs w:val="21"/>
              </w:rPr>
              <w:t>Jasper’s iReport tool</w:t>
            </w:r>
          </w:p>
          <w:p w:rsidR="00186A53" w:rsidRDefault="00186A53" w:rsidP="00186A53">
            <w:pPr>
              <w:pStyle w:val="NormalWeb"/>
              <w:spacing w:before="0" w:after="0"/>
              <w:ind w:left="720"/>
              <w:rPr>
                <w:rFonts w:cs="Arial"/>
                <w:sz w:val="21"/>
                <w:szCs w:val="21"/>
              </w:rPr>
            </w:pPr>
          </w:p>
        </w:tc>
      </w:tr>
    </w:tbl>
    <w:p w:rsidR="007C5AF1" w:rsidRDefault="007C5AF1">
      <w:pPr>
        <w:rPr>
          <w:rFonts w:ascii="Verdana" w:hAnsi="Verdana"/>
          <w:sz w:val="21"/>
          <w:szCs w:val="21"/>
        </w:rPr>
      </w:pPr>
    </w:p>
    <w:p w:rsidR="008C5E20" w:rsidRDefault="008C5E20">
      <w:pPr>
        <w:rPr>
          <w:rFonts w:ascii="Verdana" w:hAnsi="Verdana"/>
          <w:sz w:val="21"/>
          <w:szCs w:val="21"/>
        </w:rPr>
      </w:pPr>
    </w:p>
    <w:p w:rsidR="00485589" w:rsidRDefault="00485589">
      <w:pPr>
        <w:rPr>
          <w:rFonts w:ascii="Verdana" w:hAnsi="Verdana"/>
          <w:sz w:val="21"/>
          <w:szCs w:val="21"/>
        </w:rPr>
      </w:pPr>
    </w:p>
    <w:p w:rsidR="00485589" w:rsidRDefault="00485589">
      <w:pPr>
        <w:rPr>
          <w:rFonts w:ascii="Verdana" w:hAnsi="Verdana"/>
          <w:sz w:val="21"/>
          <w:szCs w:val="21"/>
        </w:rPr>
      </w:pPr>
    </w:p>
    <w:p w:rsidR="000F6F58" w:rsidRDefault="000F6F58">
      <w:pPr>
        <w:rPr>
          <w:rFonts w:ascii="Verdana" w:hAnsi="Verdana"/>
          <w:sz w:val="21"/>
          <w:szCs w:val="21"/>
        </w:rPr>
      </w:pPr>
    </w:p>
    <w:tbl>
      <w:tblPr>
        <w:tblW w:w="0" w:type="auto"/>
        <w:tblInd w:w="-82" w:type="dxa"/>
        <w:tblLayout w:type="fixed"/>
        <w:tblLook w:val="0000" w:firstRow="0" w:lastRow="0" w:firstColumn="0" w:lastColumn="0" w:noHBand="0" w:noVBand="0"/>
      </w:tblPr>
      <w:tblGrid>
        <w:gridCol w:w="1799"/>
        <w:gridCol w:w="10"/>
        <w:gridCol w:w="7925"/>
        <w:gridCol w:w="236"/>
        <w:gridCol w:w="239"/>
        <w:gridCol w:w="239"/>
        <w:gridCol w:w="239"/>
        <w:gridCol w:w="239"/>
        <w:gridCol w:w="8"/>
      </w:tblGrid>
      <w:tr w:rsidR="000F6F58">
        <w:trPr>
          <w:gridAfter w:val="1"/>
          <w:wAfter w:w="8" w:type="dxa"/>
          <w:trHeight w:val="168"/>
        </w:trPr>
        <w:tc>
          <w:tcPr>
            <w:tcW w:w="1809" w:type="dxa"/>
            <w:gridSpan w:val="2"/>
            <w:tcBorders>
              <w:top w:val="single" w:sz="4" w:space="0" w:color="808080"/>
              <w:left w:val="single" w:sz="4" w:space="0" w:color="808080"/>
            </w:tcBorders>
            <w:shd w:val="clear" w:color="auto" w:fill="DFDFDF"/>
            <w:vAlign w:val="center"/>
          </w:tcPr>
          <w:p w:rsidR="000F6F58" w:rsidRDefault="000F6F58">
            <w:pPr>
              <w:snapToGrid w:val="0"/>
              <w:rPr>
                <w:b/>
                <w:bCs/>
                <w:sz w:val="21"/>
                <w:szCs w:val="21"/>
              </w:rPr>
            </w:pPr>
            <w:r>
              <w:rPr>
                <w:sz w:val="21"/>
                <w:szCs w:val="21"/>
              </w:rPr>
              <w:t>Project</w:t>
            </w:r>
            <w:r>
              <w:rPr>
                <w:b/>
                <w:bCs/>
                <w:sz w:val="21"/>
                <w:szCs w:val="21"/>
              </w:rPr>
              <w:t xml:space="preserve"> #</w:t>
            </w:r>
            <w:r w:rsidR="005C6A29">
              <w:rPr>
                <w:b/>
                <w:bCs/>
                <w:sz w:val="21"/>
                <w:szCs w:val="21"/>
              </w:rPr>
              <w:t>4</w:t>
            </w:r>
          </w:p>
        </w:tc>
        <w:tc>
          <w:tcPr>
            <w:tcW w:w="7925" w:type="dxa"/>
            <w:tcBorders>
              <w:left w:val="single" w:sz="4" w:space="0" w:color="808080"/>
            </w:tcBorders>
            <w:shd w:val="clear" w:color="auto" w:fill="auto"/>
          </w:tcPr>
          <w:p w:rsidR="000F6F58" w:rsidRDefault="000F6F58" w:rsidP="00021E70">
            <w:pPr>
              <w:snapToGrid w:val="0"/>
              <w:rPr>
                <w:sz w:val="21"/>
                <w:szCs w:val="21"/>
              </w:rPr>
            </w:pPr>
            <w:r>
              <w:rPr>
                <w:sz w:val="21"/>
                <w:szCs w:val="21"/>
              </w:rPr>
              <w:t xml:space="preserve"> (</w:t>
            </w:r>
            <w:r w:rsidR="00507F06">
              <w:rPr>
                <w:sz w:val="21"/>
                <w:szCs w:val="21"/>
              </w:rPr>
              <w:t>Worked</w:t>
            </w:r>
            <w:r>
              <w:rPr>
                <w:sz w:val="21"/>
                <w:szCs w:val="21"/>
              </w:rPr>
              <w:t xml:space="preserve"> on  this project </w:t>
            </w:r>
            <w:r w:rsidR="00021E70">
              <w:rPr>
                <w:sz w:val="21"/>
                <w:szCs w:val="21"/>
              </w:rPr>
              <w:t>from</w:t>
            </w:r>
            <w:r>
              <w:rPr>
                <w:sz w:val="21"/>
                <w:szCs w:val="21"/>
              </w:rPr>
              <w:t xml:space="preserve"> </w:t>
            </w:r>
            <w:r>
              <w:rPr>
                <w:b/>
                <w:sz w:val="21"/>
                <w:szCs w:val="21"/>
              </w:rPr>
              <w:t xml:space="preserve"> </w:t>
            </w:r>
            <w:r w:rsidR="00DC3DD0">
              <w:rPr>
                <w:b/>
                <w:sz w:val="21"/>
                <w:szCs w:val="21"/>
              </w:rPr>
              <w:t>1</w:t>
            </w:r>
            <w:r w:rsidR="00DC3DD0" w:rsidRPr="00DC3DD0">
              <w:rPr>
                <w:b/>
                <w:sz w:val="21"/>
                <w:szCs w:val="21"/>
                <w:vertAlign w:val="superscript"/>
              </w:rPr>
              <w:t>st</w:t>
            </w:r>
            <w:r w:rsidR="00DC3DD0">
              <w:rPr>
                <w:b/>
                <w:sz w:val="21"/>
                <w:szCs w:val="21"/>
              </w:rPr>
              <w:t xml:space="preserve"> </w:t>
            </w:r>
            <w:r>
              <w:rPr>
                <w:b/>
                <w:sz w:val="21"/>
                <w:szCs w:val="21"/>
              </w:rPr>
              <w:t>March</w:t>
            </w:r>
            <w:r w:rsidR="00825940">
              <w:rPr>
                <w:b/>
                <w:sz w:val="21"/>
                <w:szCs w:val="21"/>
              </w:rPr>
              <w:t xml:space="preserve"> </w:t>
            </w:r>
            <w:r>
              <w:rPr>
                <w:b/>
                <w:sz w:val="21"/>
                <w:szCs w:val="21"/>
              </w:rPr>
              <w:t xml:space="preserve">2011 </w:t>
            </w:r>
            <w:r w:rsidR="00825940">
              <w:rPr>
                <w:sz w:val="21"/>
                <w:szCs w:val="21"/>
              </w:rPr>
              <w:t>–</w:t>
            </w:r>
            <w:r>
              <w:rPr>
                <w:b/>
                <w:sz w:val="21"/>
                <w:szCs w:val="21"/>
              </w:rPr>
              <w:t xml:space="preserve"> </w:t>
            </w:r>
            <w:r w:rsidR="00507F06">
              <w:rPr>
                <w:b/>
                <w:sz w:val="21"/>
                <w:szCs w:val="21"/>
              </w:rPr>
              <w:t>July</w:t>
            </w:r>
            <w:r w:rsidR="00825940">
              <w:rPr>
                <w:b/>
                <w:sz w:val="21"/>
                <w:szCs w:val="21"/>
              </w:rPr>
              <w:t xml:space="preserve"> </w:t>
            </w:r>
            <w:r w:rsidR="00507F06">
              <w:rPr>
                <w:b/>
                <w:sz w:val="21"/>
                <w:szCs w:val="21"/>
              </w:rPr>
              <w:t>2011</w:t>
            </w:r>
            <w:r>
              <w:rPr>
                <w:sz w:val="21"/>
                <w:szCs w:val="21"/>
              </w:rPr>
              <w:t>)</w:t>
            </w:r>
          </w:p>
        </w:tc>
        <w:tc>
          <w:tcPr>
            <w:tcW w:w="45"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r>
      <w:tr w:rsidR="000F6F58">
        <w:trPr>
          <w:trHeight w:val="173"/>
        </w:trPr>
        <w:tc>
          <w:tcPr>
            <w:tcW w:w="1799" w:type="dxa"/>
            <w:tcBorders>
              <w:top w:val="single" w:sz="4" w:space="0" w:color="C0C0C0"/>
              <w:left w:val="single" w:sz="4" w:space="0" w:color="C0C0C0"/>
              <w:bottom w:val="single" w:sz="4" w:space="0" w:color="C0C0C0"/>
            </w:tcBorders>
            <w:shd w:val="clear" w:color="auto" w:fill="F3F3F3"/>
            <w:vAlign w:val="center"/>
          </w:tcPr>
          <w:p w:rsidR="000F6F58" w:rsidRDefault="000F6F58">
            <w:pPr>
              <w:snapToGrid w:val="0"/>
              <w:ind w:right="-3"/>
              <w:rPr>
                <w:bCs/>
                <w:sz w:val="21"/>
                <w:szCs w:val="21"/>
              </w:rPr>
            </w:pPr>
            <w:r>
              <w:rPr>
                <w:bCs/>
                <w:sz w:val="21"/>
                <w:szCs w:val="21"/>
              </w:rPr>
              <w:t>Project Name:</w:t>
            </w:r>
          </w:p>
        </w:tc>
        <w:tc>
          <w:tcPr>
            <w:tcW w:w="8944" w:type="dxa"/>
            <w:gridSpan w:val="8"/>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b/>
                <w:bCs/>
                <w:sz w:val="21"/>
                <w:szCs w:val="21"/>
              </w:rPr>
            </w:pPr>
            <w:r>
              <w:rPr>
                <w:rFonts w:cs="Arial"/>
                <w:b/>
                <w:bCs/>
                <w:sz w:val="21"/>
                <w:szCs w:val="21"/>
              </w:rPr>
              <w:t>ICDX  Trading Platform/Admin</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Organization: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Techinfiniti Pvt. Ltd., Dehradun</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ind w:left="-3" w:right="-3"/>
              <w:rPr>
                <w:bCs/>
                <w:sz w:val="21"/>
                <w:szCs w:val="21"/>
              </w:rPr>
            </w:pPr>
            <w:r>
              <w:rPr>
                <w:bCs/>
                <w:sz w:val="21"/>
                <w:szCs w:val="21"/>
              </w:rPr>
              <w:t xml:space="preserve">Client: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tabs>
                <w:tab w:val="left" w:pos="3240"/>
                <w:tab w:val="left" w:pos="3510"/>
              </w:tabs>
              <w:snapToGrid w:val="0"/>
              <w:ind w:hanging="360"/>
              <w:rPr>
                <w:rFonts w:cs="Arial"/>
                <w:b/>
                <w:bCs/>
                <w:sz w:val="21"/>
                <w:szCs w:val="21"/>
              </w:rPr>
            </w:pPr>
            <w:r>
              <w:rPr>
                <w:sz w:val="21"/>
                <w:szCs w:val="21"/>
              </w:rPr>
              <w:t xml:space="preserve">M    </w:t>
            </w:r>
            <w:r>
              <w:rPr>
                <w:b/>
                <w:sz w:val="21"/>
                <w:szCs w:val="21"/>
              </w:rPr>
              <w:t>Indonesia Commodity &amp; Derivatives Exchange</w:t>
            </w:r>
            <w:r>
              <w:rPr>
                <w:rFonts w:cs="Arial"/>
                <w:b/>
                <w:bCs/>
                <w:sz w:val="21"/>
                <w:szCs w:val="21"/>
              </w:rPr>
              <w:t>, Indonesia</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Middleware:</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 xml:space="preserve"> Java, J2ee, Struts 1.2, Hibernate 3.0, Spring 2.0, Web service  (JAX-WS 2.1 Protocol), EJBs</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Front End</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.NET</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Database:</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Oracle 11g Enterprise Edition</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App. Server</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JBoss 4.2.3 GA</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rFonts w:cs="Arial"/>
                <w:sz w:val="21"/>
                <w:szCs w:val="21"/>
              </w:rPr>
            </w:pPr>
            <w:r>
              <w:rPr>
                <w:rFonts w:cs="Arial"/>
                <w:sz w:val="21"/>
                <w:szCs w:val="21"/>
              </w:rPr>
              <w:t>Platform</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Windows XP Professional</w:t>
            </w:r>
          </w:p>
        </w:tc>
      </w:tr>
      <w:tr w:rsidR="000F6F58">
        <w:trPr>
          <w:trHeight w:val="728"/>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0F6F58" w:rsidRDefault="000F6F58" w:rsidP="008C5E20">
            <w:pPr>
              <w:snapToGrid w:val="0"/>
              <w:rPr>
                <w:sz w:val="21"/>
                <w:szCs w:val="21"/>
              </w:rPr>
            </w:pPr>
            <w:r>
              <w:rPr>
                <w:sz w:val="21"/>
                <w:szCs w:val="21"/>
              </w:rPr>
              <w:t xml:space="preserve">It </w:t>
            </w:r>
            <w:r w:rsidR="00507F06">
              <w:rPr>
                <w:sz w:val="21"/>
                <w:szCs w:val="21"/>
              </w:rPr>
              <w:t>was</w:t>
            </w:r>
            <w:r>
              <w:rPr>
                <w:sz w:val="21"/>
                <w:szCs w:val="21"/>
              </w:rPr>
              <w:t xml:space="preserve"> made of three applications –Trading core App (Web App), Fix Initiator App (EJB project) and .NET desktop client App. This project </w:t>
            </w:r>
            <w:r w:rsidR="001700F3">
              <w:rPr>
                <w:sz w:val="21"/>
                <w:szCs w:val="21"/>
              </w:rPr>
              <w:t>has been</w:t>
            </w:r>
            <w:r>
              <w:rPr>
                <w:sz w:val="21"/>
                <w:szCs w:val="21"/>
              </w:rPr>
              <w:t xml:space="preserve"> developed for submitting fix based order messages in ICDX exchange and it handle</w:t>
            </w:r>
            <w:r w:rsidR="001700F3">
              <w:rPr>
                <w:sz w:val="21"/>
                <w:szCs w:val="21"/>
              </w:rPr>
              <w:t>s</w:t>
            </w:r>
            <w:r>
              <w:rPr>
                <w:sz w:val="21"/>
                <w:szCs w:val="21"/>
              </w:rPr>
              <w:t xml:space="preserve"> all orders manipulation task like edit, cancel and replace the orde</w:t>
            </w:r>
            <w:r w:rsidR="001700F3">
              <w:rPr>
                <w:sz w:val="21"/>
                <w:szCs w:val="21"/>
              </w:rPr>
              <w:t>rs etc. This trading platform was developed</w:t>
            </w:r>
            <w:r>
              <w:rPr>
                <w:sz w:val="21"/>
                <w:szCs w:val="21"/>
              </w:rPr>
              <w:t xml:space="preserve"> under the expert guidance of Pearl Institute of Financial Management (PIFM)</w:t>
            </w:r>
            <w:r w:rsidR="0023045D">
              <w:rPr>
                <w:sz w:val="21"/>
                <w:szCs w:val="21"/>
              </w:rPr>
              <w:t>, Dehradun</w:t>
            </w:r>
            <w:r>
              <w:rPr>
                <w:sz w:val="21"/>
                <w:szCs w:val="21"/>
              </w:rPr>
              <w:t>.</w:t>
            </w:r>
          </w:p>
          <w:p w:rsidR="008C5E20" w:rsidRDefault="008C5E20" w:rsidP="008C5E20">
            <w:pPr>
              <w:snapToGrid w:val="0"/>
              <w:rPr>
                <w:sz w:val="21"/>
                <w:szCs w:val="21"/>
              </w:rPr>
            </w:pPr>
          </w:p>
        </w:tc>
      </w:tr>
      <w:tr w:rsidR="000F6F58">
        <w:trPr>
          <w:trHeight w:val="705"/>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b/>
                <w:sz w:val="21"/>
                <w:szCs w:val="21"/>
              </w:rPr>
            </w:pPr>
            <w:r>
              <w:rPr>
                <w:b/>
                <w:sz w:val="21"/>
                <w:szCs w:val="21"/>
                <w:u w:val="single"/>
              </w:rPr>
              <w:t>Responsibilities</w:t>
            </w:r>
            <w:r>
              <w:rPr>
                <w:b/>
                <w:sz w:val="21"/>
                <w:szCs w:val="21"/>
              </w:rPr>
              <w:t xml:space="preserve">:  </w:t>
            </w:r>
          </w:p>
          <w:p w:rsidR="000F6F58" w:rsidRDefault="003C5955">
            <w:pPr>
              <w:pStyle w:val="NormalWeb"/>
              <w:numPr>
                <w:ilvl w:val="0"/>
                <w:numId w:val="4"/>
              </w:numPr>
              <w:tabs>
                <w:tab w:val="left" w:pos="360"/>
              </w:tabs>
              <w:spacing w:before="0" w:after="0"/>
              <w:rPr>
                <w:rFonts w:cs="Arial"/>
                <w:sz w:val="21"/>
                <w:szCs w:val="21"/>
              </w:rPr>
            </w:pPr>
            <w:r>
              <w:rPr>
                <w:rFonts w:cs="Arial"/>
                <w:sz w:val="21"/>
                <w:szCs w:val="21"/>
              </w:rPr>
              <w:t>Coding for i</w:t>
            </w:r>
            <w:r w:rsidR="000F6F58">
              <w:rPr>
                <w:rFonts w:cs="Arial"/>
                <w:sz w:val="21"/>
                <w:szCs w:val="21"/>
              </w:rPr>
              <w:t xml:space="preserve">mplementing FIX protocol to enter new order (buy/sell order) in the exchange and also edit, delete order using FIX </w:t>
            </w:r>
            <w:r>
              <w:rPr>
                <w:rFonts w:cs="Arial"/>
                <w:sz w:val="21"/>
                <w:szCs w:val="21"/>
              </w:rPr>
              <w:t>protocol.</w:t>
            </w:r>
          </w:p>
          <w:p w:rsidR="000F6F58" w:rsidRDefault="003C5955">
            <w:pPr>
              <w:pStyle w:val="NormalWeb"/>
              <w:numPr>
                <w:ilvl w:val="0"/>
                <w:numId w:val="4"/>
              </w:numPr>
              <w:tabs>
                <w:tab w:val="left" w:pos="360"/>
              </w:tabs>
              <w:spacing w:before="0" w:after="0"/>
              <w:rPr>
                <w:rFonts w:cs="Arial"/>
                <w:sz w:val="21"/>
                <w:szCs w:val="21"/>
              </w:rPr>
            </w:pPr>
            <w:r>
              <w:rPr>
                <w:rFonts w:cs="Arial"/>
                <w:sz w:val="21"/>
                <w:szCs w:val="21"/>
              </w:rPr>
              <w:t>Coding for p</w:t>
            </w:r>
            <w:r w:rsidR="000F6F58">
              <w:rPr>
                <w:rFonts w:cs="Arial"/>
                <w:sz w:val="21"/>
                <w:szCs w:val="21"/>
              </w:rPr>
              <w:t xml:space="preserve">rocessing all incoming fix messages and </w:t>
            </w:r>
            <w:r w:rsidR="00ED0729">
              <w:rPr>
                <w:rFonts w:cs="Arial"/>
                <w:sz w:val="21"/>
                <w:szCs w:val="21"/>
              </w:rPr>
              <w:t>passes</w:t>
            </w:r>
            <w:r w:rsidR="000F6F58">
              <w:rPr>
                <w:rFonts w:cs="Arial"/>
                <w:sz w:val="21"/>
                <w:szCs w:val="21"/>
              </w:rPr>
              <w:t xml:space="preserve"> them back to Trading core App.</w:t>
            </w:r>
          </w:p>
          <w:p w:rsidR="003C5955" w:rsidRDefault="000F6F58" w:rsidP="00F06CDD">
            <w:pPr>
              <w:pStyle w:val="NormalWeb"/>
              <w:numPr>
                <w:ilvl w:val="0"/>
                <w:numId w:val="4"/>
              </w:numPr>
              <w:tabs>
                <w:tab w:val="left" w:pos="360"/>
              </w:tabs>
              <w:spacing w:before="0" w:after="0"/>
              <w:rPr>
                <w:rFonts w:cs="Arial"/>
                <w:sz w:val="21"/>
                <w:szCs w:val="21"/>
              </w:rPr>
            </w:pPr>
            <w:r>
              <w:rPr>
                <w:rFonts w:cs="Arial"/>
                <w:sz w:val="21"/>
                <w:szCs w:val="21"/>
              </w:rPr>
              <w:t>Assigning tasks to other team members</w:t>
            </w:r>
            <w:r w:rsidR="00ED0729">
              <w:rPr>
                <w:rFonts w:cs="Arial"/>
                <w:sz w:val="21"/>
                <w:szCs w:val="21"/>
              </w:rPr>
              <w:t xml:space="preserve"> also.</w:t>
            </w:r>
          </w:p>
          <w:p w:rsidR="008C5E20" w:rsidRDefault="008C5E20" w:rsidP="008C5E20">
            <w:pPr>
              <w:pStyle w:val="NormalWeb"/>
              <w:numPr>
                <w:ilvl w:val="0"/>
                <w:numId w:val="4"/>
              </w:numPr>
              <w:tabs>
                <w:tab w:val="left" w:pos="360"/>
              </w:tabs>
              <w:spacing w:before="0" w:after="0"/>
              <w:rPr>
                <w:rFonts w:cs="Arial"/>
                <w:sz w:val="21"/>
                <w:szCs w:val="21"/>
              </w:rPr>
            </w:pPr>
            <w:r>
              <w:rPr>
                <w:rFonts w:cs="Arial"/>
                <w:sz w:val="21"/>
                <w:szCs w:val="21"/>
              </w:rPr>
              <w:t xml:space="preserve">Developing reports using </w:t>
            </w:r>
            <w:r w:rsidRPr="00201CAE">
              <w:rPr>
                <w:rFonts w:cs="Arial"/>
                <w:b/>
                <w:sz w:val="21"/>
                <w:szCs w:val="21"/>
              </w:rPr>
              <w:t>Jasper’s iReport tool</w:t>
            </w:r>
          </w:p>
          <w:p w:rsidR="008C5E20" w:rsidRDefault="008C5E20" w:rsidP="008C5E20">
            <w:pPr>
              <w:pStyle w:val="NormalWeb"/>
              <w:tabs>
                <w:tab w:val="left" w:pos="360"/>
              </w:tabs>
              <w:spacing w:before="0" w:after="0"/>
              <w:ind w:left="720"/>
              <w:rPr>
                <w:rFonts w:cs="Arial"/>
                <w:sz w:val="21"/>
                <w:szCs w:val="21"/>
              </w:rPr>
            </w:pPr>
          </w:p>
        </w:tc>
      </w:tr>
    </w:tbl>
    <w:p w:rsidR="000F6F58" w:rsidRDefault="000F6F58">
      <w:pPr>
        <w:rPr>
          <w:rFonts w:ascii="Verdana" w:hAnsi="Verdana"/>
          <w:sz w:val="21"/>
          <w:szCs w:val="21"/>
        </w:rPr>
      </w:pPr>
    </w:p>
    <w:p w:rsidR="00A467AD" w:rsidRDefault="00A467AD">
      <w:pPr>
        <w:rPr>
          <w:rFonts w:ascii="Verdana" w:hAnsi="Verdana"/>
          <w:sz w:val="21"/>
          <w:szCs w:val="21"/>
        </w:rPr>
      </w:pPr>
    </w:p>
    <w:p w:rsidR="00485589" w:rsidRDefault="00485589">
      <w:pPr>
        <w:rPr>
          <w:rFonts w:ascii="Verdana" w:hAnsi="Verdana"/>
          <w:sz w:val="21"/>
          <w:szCs w:val="21"/>
        </w:rPr>
      </w:pPr>
    </w:p>
    <w:p w:rsidR="00485589" w:rsidRDefault="00485589">
      <w:pPr>
        <w:rPr>
          <w:rFonts w:ascii="Verdana" w:hAnsi="Verdana"/>
          <w:sz w:val="21"/>
          <w:szCs w:val="21"/>
        </w:rPr>
      </w:pPr>
    </w:p>
    <w:p w:rsidR="00D96431" w:rsidRDefault="00D96431">
      <w:pPr>
        <w:rPr>
          <w:rFonts w:ascii="Verdana" w:hAnsi="Verdana"/>
          <w:sz w:val="21"/>
          <w:szCs w:val="21"/>
        </w:rPr>
      </w:pPr>
    </w:p>
    <w:p w:rsidR="00485589" w:rsidRDefault="00485589">
      <w:pPr>
        <w:rPr>
          <w:rFonts w:ascii="Verdana" w:hAnsi="Verdana"/>
          <w:sz w:val="21"/>
          <w:szCs w:val="21"/>
        </w:rPr>
      </w:pPr>
    </w:p>
    <w:p w:rsidR="00485589" w:rsidRDefault="00485589">
      <w:pPr>
        <w:rPr>
          <w:rFonts w:ascii="Verdana" w:hAnsi="Verdana"/>
          <w:sz w:val="21"/>
          <w:szCs w:val="21"/>
        </w:rPr>
      </w:pPr>
    </w:p>
    <w:p w:rsidR="00485589" w:rsidRDefault="00485589">
      <w:pPr>
        <w:rPr>
          <w:rFonts w:ascii="Verdana" w:hAnsi="Verdana"/>
          <w:sz w:val="21"/>
          <w:szCs w:val="21"/>
        </w:rPr>
      </w:pPr>
    </w:p>
    <w:p w:rsidR="00E92614" w:rsidRDefault="00E92614">
      <w:pPr>
        <w:rPr>
          <w:rFonts w:ascii="Verdana" w:hAnsi="Verdana"/>
          <w:sz w:val="21"/>
          <w:szCs w:val="21"/>
        </w:rPr>
      </w:pPr>
    </w:p>
    <w:p w:rsidR="00485589" w:rsidRDefault="00485589">
      <w:pPr>
        <w:rPr>
          <w:rFonts w:ascii="Verdana" w:hAnsi="Verdana"/>
          <w:sz w:val="21"/>
          <w:szCs w:val="21"/>
        </w:rPr>
      </w:pPr>
    </w:p>
    <w:tbl>
      <w:tblPr>
        <w:tblW w:w="0" w:type="auto"/>
        <w:tblInd w:w="-82" w:type="dxa"/>
        <w:tblLayout w:type="fixed"/>
        <w:tblLook w:val="0000" w:firstRow="0" w:lastRow="0" w:firstColumn="0" w:lastColumn="0" w:noHBand="0" w:noVBand="0"/>
      </w:tblPr>
      <w:tblGrid>
        <w:gridCol w:w="1799"/>
        <w:gridCol w:w="10"/>
        <w:gridCol w:w="7925"/>
        <w:gridCol w:w="236"/>
        <w:gridCol w:w="239"/>
        <w:gridCol w:w="239"/>
        <w:gridCol w:w="239"/>
        <w:gridCol w:w="239"/>
        <w:gridCol w:w="8"/>
      </w:tblGrid>
      <w:tr w:rsidR="000F6F58">
        <w:trPr>
          <w:gridAfter w:val="1"/>
          <w:wAfter w:w="8" w:type="dxa"/>
          <w:trHeight w:val="168"/>
        </w:trPr>
        <w:tc>
          <w:tcPr>
            <w:tcW w:w="1809" w:type="dxa"/>
            <w:gridSpan w:val="2"/>
            <w:tcBorders>
              <w:top w:val="single" w:sz="4" w:space="0" w:color="808080"/>
              <w:left w:val="single" w:sz="4" w:space="0" w:color="808080"/>
            </w:tcBorders>
            <w:shd w:val="clear" w:color="auto" w:fill="DFDFDF"/>
            <w:vAlign w:val="center"/>
          </w:tcPr>
          <w:p w:rsidR="000F6F58" w:rsidRDefault="000F6F58">
            <w:pPr>
              <w:snapToGrid w:val="0"/>
              <w:rPr>
                <w:b/>
                <w:bCs/>
                <w:sz w:val="21"/>
                <w:szCs w:val="21"/>
              </w:rPr>
            </w:pPr>
            <w:r>
              <w:rPr>
                <w:sz w:val="21"/>
                <w:szCs w:val="21"/>
              </w:rPr>
              <w:t>Project</w:t>
            </w:r>
            <w:r>
              <w:rPr>
                <w:b/>
                <w:bCs/>
                <w:sz w:val="21"/>
                <w:szCs w:val="21"/>
              </w:rPr>
              <w:t xml:space="preserve"> #</w:t>
            </w:r>
            <w:r w:rsidR="000F0C61">
              <w:rPr>
                <w:b/>
                <w:bCs/>
                <w:sz w:val="21"/>
                <w:szCs w:val="21"/>
              </w:rPr>
              <w:t>5</w:t>
            </w:r>
          </w:p>
        </w:tc>
        <w:tc>
          <w:tcPr>
            <w:tcW w:w="7925" w:type="dxa"/>
            <w:tcBorders>
              <w:left w:val="single" w:sz="4" w:space="0" w:color="808080"/>
            </w:tcBorders>
            <w:shd w:val="clear" w:color="auto" w:fill="auto"/>
          </w:tcPr>
          <w:p w:rsidR="000F6F58" w:rsidRDefault="000F6F58" w:rsidP="001E0BE9">
            <w:pPr>
              <w:snapToGrid w:val="0"/>
              <w:rPr>
                <w:sz w:val="21"/>
                <w:szCs w:val="21"/>
              </w:rPr>
            </w:pPr>
            <w:r>
              <w:rPr>
                <w:sz w:val="21"/>
                <w:szCs w:val="21"/>
              </w:rPr>
              <w:t xml:space="preserve"> (Worked on this  project </w:t>
            </w:r>
            <w:r w:rsidR="001E0BE9">
              <w:rPr>
                <w:sz w:val="21"/>
                <w:szCs w:val="21"/>
              </w:rPr>
              <w:t>from</w:t>
            </w:r>
            <w:r w:rsidR="000E75DF">
              <w:rPr>
                <w:b/>
                <w:sz w:val="21"/>
                <w:szCs w:val="21"/>
              </w:rPr>
              <w:t xml:space="preserve"> </w:t>
            </w:r>
            <w:r w:rsidR="00372CB5">
              <w:rPr>
                <w:b/>
                <w:sz w:val="21"/>
                <w:szCs w:val="21"/>
              </w:rPr>
              <w:t>1</w:t>
            </w:r>
            <w:r w:rsidR="00372CB5" w:rsidRPr="00372CB5">
              <w:rPr>
                <w:b/>
                <w:sz w:val="21"/>
                <w:szCs w:val="21"/>
                <w:vertAlign w:val="superscript"/>
              </w:rPr>
              <w:t>st</w:t>
            </w:r>
            <w:r w:rsidR="00372CB5">
              <w:rPr>
                <w:b/>
                <w:sz w:val="21"/>
                <w:szCs w:val="21"/>
              </w:rPr>
              <w:t xml:space="preserve"> </w:t>
            </w:r>
            <w:r w:rsidR="00825940">
              <w:rPr>
                <w:b/>
                <w:sz w:val="21"/>
                <w:szCs w:val="21"/>
              </w:rPr>
              <w:t xml:space="preserve">Dec </w:t>
            </w:r>
            <w:r>
              <w:rPr>
                <w:b/>
                <w:sz w:val="21"/>
                <w:szCs w:val="21"/>
              </w:rPr>
              <w:t xml:space="preserve">2008 </w:t>
            </w:r>
            <w:r w:rsidR="00825940">
              <w:rPr>
                <w:sz w:val="21"/>
                <w:szCs w:val="21"/>
              </w:rPr>
              <w:t>–</w:t>
            </w:r>
            <w:r>
              <w:rPr>
                <w:sz w:val="21"/>
                <w:szCs w:val="21"/>
              </w:rPr>
              <w:t xml:space="preserve"> </w:t>
            </w:r>
            <w:r w:rsidR="00ED576A" w:rsidRPr="00ED576A">
              <w:rPr>
                <w:b/>
                <w:sz w:val="21"/>
                <w:szCs w:val="21"/>
              </w:rPr>
              <w:t>Feb</w:t>
            </w:r>
            <w:r w:rsidR="00825940">
              <w:rPr>
                <w:b/>
                <w:sz w:val="21"/>
                <w:szCs w:val="21"/>
              </w:rPr>
              <w:t xml:space="preserve"> </w:t>
            </w:r>
            <w:r>
              <w:rPr>
                <w:b/>
                <w:sz w:val="21"/>
                <w:szCs w:val="21"/>
              </w:rPr>
              <w:t>2010</w:t>
            </w:r>
            <w:r>
              <w:rPr>
                <w:sz w:val="21"/>
                <w:szCs w:val="21"/>
              </w:rPr>
              <w:t>)</w:t>
            </w:r>
          </w:p>
        </w:tc>
        <w:tc>
          <w:tcPr>
            <w:tcW w:w="45"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r>
      <w:tr w:rsidR="000F6F58">
        <w:trPr>
          <w:trHeight w:val="173"/>
        </w:trPr>
        <w:tc>
          <w:tcPr>
            <w:tcW w:w="1799" w:type="dxa"/>
            <w:tcBorders>
              <w:top w:val="single" w:sz="4" w:space="0" w:color="C0C0C0"/>
              <w:left w:val="single" w:sz="4" w:space="0" w:color="C0C0C0"/>
              <w:bottom w:val="single" w:sz="4" w:space="0" w:color="C0C0C0"/>
            </w:tcBorders>
            <w:shd w:val="clear" w:color="auto" w:fill="F3F3F3"/>
            <w:vAlign w:val="center"/>
          </w:tcPr>
          <w:p w:rsidR="000F6F58" w:rsidRDefault="000F6F58">
            <w:pPr>
              <w:snapToGrid w:val="0"/>
              <w:ind w:right="-3"/>
              <w:rPr>
                <w:bCs/>
                <w:sz w:val="21"/>
                <w:szCs w:val="21"/>
              </w:rPr>
            </w:pPr>
            <w:r>
              <w:rPr>
                <w:bCs/>
                <w:sz w:val="21"/>
                <w:szCs w:val="21"/>
              </w:rPr>
              <w:t>Project Name:</w:t>
            </w:r>
          </w:p>
        </w:tc>
        <w:tc>
          <w:tcPr>
            <w:tcW w:w="8944" w:type="dxa"/>
            <w:gridSpan w:val="8"/>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b/>
                <w:bCs/>
                <w:sz w:val="21"/>
                <w:szCs w:val="21"/>
              </w:rPr>
            </w:pPr>
            <w:r>
              <w:rPr>
                <w:rFonts w:cs="Arial"/>
                <w:b/>
                <w:bCs/>
                <w:sz w:val="21"/>
                <w:szCs w:val="21"/>
              </w:rPr>
              <w:t xml:space="preserve">Indian Herbs (IH) </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Organization: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Techinfiniti Pvt. Ltd., Dehradun</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ind w:left="-3" w:right="-3"/>
              <w:rPr>
                <w:bCs/>
                <w:sz w:val="21"/>
                <w:szCs w:val="21"/>
              </w:rPr>
            </w:pPr>
            <w:r>
              <w:rPr>
                <w:bCs/>
                <w:sz w:val="21"/>
                <w:szCs w:val="21"/>
              </w:rPr>
              <w:t xml:space="preserve">Client: </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tabs>
                <w:tab w:val="left" w:pos="3240"/>
                <w:tab w:val="left" w:pos="3510"/>
              </w:tabs>
              <w:snapToGrid w:val="0"/>
              <w:ind w:hanging="360"/>
              <w:rPr>
                <w:b/>
                <w:sz w:val="21"/>
                <w:szCs w:val="21"/>
              </w:rPr>
            </w:pPr>
            <w:r>
              <w:rPr>
                <w:sz w:val="21"/>
                <w:szCs w:val="21"/>
              </w:rPr>
              <w:t xml:space="preserve">M    </w:t>
            </w:r>
            <w:r>
              <w:rPr>
                <w:rFonts w:cs="Arial"/>
                <w:b/>
                <w:bCs/>
                <w:sz w:val="21"/>
                <w:szCs w:val="21"/>
              </w:rPr>
              <w:t>Indian Herbs Research &amp; Supply</w:t>
            </w:r>
            <w:r>
              <w:rPr>
                <w:sz w:val="21"/>
                <w:szCs w:val="21"/>
              </w:rPr>
              <w:t xml:space="preserve"> </w:t>
            </w:r>
            <w:r>
              <w:rPr>
                <w:b/>
                <w:sz w:val="21"/>
                <w:szCs w:val="21"/>
              </w:rPr>
              <w:t>Co. Ltd. Sharda Nagar,</w:t>
            </w:r>
            <w:r>
              <w:rPr>
                <w:sz w:val="21"/>
                <w:szCs w:val="21"/>
              </w:rPr>
              <w:t xml:space="preserve"> </w:t>
            </w:r>
            <w:r>
              <w:rPr>
                <w:b/>
                <w:sz w:val="21"/>
                <w:szCs w:val="21"/>
              </w:rPr>
              <w:t>Saharanpur (UP)</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Technologies:</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BD3ACA">
            <w:pPr>
              <w:snapToGrid w:val="0"/>
              <w:rPr>
                <w:rFonts w:cs="Arial"/>
                <w:sz w:val="21"/>
                <w:szCs w:val="21"/>
              </w:rPr>
            </w:pPr>
            <w:r>
              <w:rPr>
                <w:rFonts w:cs="Arial"/>
                <w:sz w:val="21"/>
                <w:szCs w:val="21"/>
              </w:rPr>
              <w:t xml:space="preserve">Java, </w:t>
            </w:r>
            <w:r w:rsidR="000F6F58">
              <w:rPr>
                <w:rFonts w:cs="Arial"/>
                <w:sz w:val="21"/>
                <w:szCs w:val="21"/>
              </w:rPr>
              <w:t>J2ee, JSP, Struts 1.2, Hibernate 3.0, Spring 2.0.</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Database:</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5D1A2A" w:rsidP="005D1A2A">
            <w:pPr>
              <w:snapToGrid w:val="0"/>
              <w:rPr>
                <w:rFonts w:cs="Arial"/>
                <w:sz w:val="21"/>
                <w:szCs w:val="21"/>
              </w:rPr>
            </w:pPr>
            <w:r>
              <w:rPr>
                <w:rFonts w:cs="Arial"/>
                <w:sz w:val="21"/>
                <w:szCs w:val="21"/>
              </w:rPr>
              <w:t xml:space="preserve">SQL </w:t>
            </w:r>
            <w:r w:rsidR="000F6F58">
              <w:rPr>
                <w:rFonts w:cs="Arial"/>
                <w:sz w:val="21"/>
                <w:szCs w:val="21"/>
              </w:rPr>
              <w:t xml:space="preserve">Server 2005 </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App. Server</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JBoss 4.2.3 GA</w:t>
            </w:r>
          </w:p>
        </w:tc>
      </w:tr>
      <w:tr w:rsidR="000F6F58">
        <w:trPr>
          <w:trHeight w:val="173"/>
        </w:trPr>
        <w:tc>
          <w:tcPr>
            <w:tcW w:w="1799" w:type="dxa"/>
            <w:tcBorders>
              <w:left w:val="single" w:sz="4" w:space="0" w:color="C0C0C0"/>
              <w:bottom w:val="single" w:sz="4" w:space="0" w:color="C0C0C0"/>
            </w:tcBorders>
            <w:shd w:val="clear" w:color="auto" w:fill="F3F3F3"/>
            <w:vAlign w:val="center"/>
          </w:tcPr>
          <w:p w:rsidR="000F6F58" w:rsidRDefault="000F6F58">
            <w:pPr>
              <w:snapToGrid w:val="0"/>
              <w:rPr>
                <w:rFonts w:cs="Arial"/>
                <w:sz w:val="21"/>
                <w:szCs w:val="21"/>
              </w:rPr>
            </w:pPr>
            <w:r>
              <w:rPr>
                <w:rFonts w:cs="Arial"/>
                <w:sz w:val="21"/>
                <w:szCs w:val="21"/>
              </w:rPr>
              <w:t>Platform</w:t>
            </w:r>
          </w:p>
        </w:tc>
        <w:tc>
          <w:tcPr>
            <w:tcW w:w="8944" w:type="dxa"/>
            <w:gridSpan w:val="8"/>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Windows XP Professional</w:t>
            </w:r>
          </w:p>
        </w:tc>
      </w:tr>
      <w:tr w:rsidR="000F6F58">
        <w:trPr>
          <w:trHeight w:val="728"/>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It was a web based enterprise application which has been developed for a company of manufacturer and exporter of herbal animal feed supplements. It was an ERP application which fulfills all the activities of the organization.</w:t>
            </w:r>
          </w:p>
        </w:tc>
      </w:tr>
      <w:tr w:rsidR="000F6F58">
        <w:trPr>
          <w:trHeight w:val="1142"/>
        </w:trPr>
        <w:tc>
          <w:tcPr>
            <w:tcW w:w="10743" w:type="dxa"/>
            <w:gridSpan w:val="9"/>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b/>
                <w:sz w:val="21"/>
                <w:szCs w:val="21"/>
              </w:rPr>
            </w:pPr>
            <w:r>
              <w:rPr>
                <w:b/>
                <w:sz w:val="21"/>
                <w:szCs w:val="21"/>
                <w:u w:val="single"/>
              </w:rPr>
              <w:t>Responsibilities</w:t>
            </w:r>
            <w:r>
              <w:rPr>
                <w:b/>
                <w:sz w:val="21"/>
                <w:szCs w:val="21"/>
              </w:rPr>
              <w:t xml:space="preserve">:  </w:t>
            </w:r>
          </w:p>
          <w:p w:rsidR="00201CAE" w:rsidRDefault="000F6F58">
            <w:pPr>
              <w:pStyle w:val="NormalWeb"/>
              <w:numPr>
                <w:ilvl w:val="0"/>
                <w:numId w:val="3"/>
              </w:numPr>
              <w:spacing w:before="0" w:after="0"/>
              <w:rPr>
                <w:rFonts w:cs="Arial"/>
                <w:sz w:val="21"/>
                <w:szCs w:val="21"/>
              </w:rPr>
            </w:pPr>
            <w:r>
              <w:rPr>
                <w:rFonts w:cs="Arial"/>
                <w:sz w:val="21"/>
                <w:szCs w:val="21"/>
              </w:rPr>
              <w:t>Involved in</w:t>
            </w:r>
            <w:r w:rsidR="00201CAE">
              <w:rPr>
                <w:rFonts w:cs="Arial"/>
                <w:sz w:val="21"/>
                <w:szCs w:val="21"/>
              </w:rPr>
              <w:t xml:space="preserve"> designing front end, coding of business</w:t>
            </w:r>
            <w:r>
              <w:rPr>
                <w:rFonts w:cs="Arial"/>
                <w:sz w:val="21"/>
                <w:szCs w:val="21"/>
              </w:rPr>
              <w:t xml:space="preserve"> logic</w:t>
            </w:r>
            <w:r w:rsidR="00201CAE">
              <w:rPr>
                <w:rFonts w:cs="Arial"/>
                <w:sz w:val="21"/>
                <w:szCs w:val="21"/>
              </w:rPr>
              <w:t xml:space="preserve"> for CRUD operations</w:t>
            </w:r>
            <w:r w:rsidR="004A5B71">
              <w:rPr>
                <w:rFonts w:cs="Arial"/>
                <w:sz w:val="21"/>
                <w:szCs w:val="21"/>
              </w:rPr>
              <w:t xml:space="preserve"> of masters</w:t>
            </w:r>
            <w:r w:rsidR="00201CAE">
              <w:rPr>
                <w:rFonts w:cs="Arial"/>
                <w:sz w:val="21"/>
                <w:szCs w:val="21"/>
              </w:rPr>
              <w:t>, also worked on admin/users management related module.</w:t>
            </w:r>
          </w:p>
          <w:p w:rsidR="000F6F58" w:rsidRDefault="00DC704B">
            <w:pPr>
              <w:pStyle w:val="NormalWeb"/>
              <w:numPr>
                <w:ilvl w:val="0"/>
                <w:numId w:val="3"/>
              </w:numPr>
              <w:spacing w:before="0" w:after="0"/>
              <w:rPr>
                <w:rFonts w:cs="Arial"/>
                <w:sz w:val="21"/>
                <w:szCs w:val="21"/>
              </w:rPr>
            </w:pPr>
            <w:r>
              <w:rPr>
                <w:rFonts w:cs="Arial"/>
                <w:sz w:val="21"/>
                <w:szCs w:val="21"/>
              </w:rPr>
              <w:t>Developing reports</w:t>
            </w:r>
            <w:r w:rsidR="000F6F58">
              <w:rPr>
                <w:rFonts w:cs="Arial"/>
                <w:sz w:val="21"/>
                <w:szCs w:val="21"/>
              </w:rPr>
              <w:t xml:space="preserve"> using </w:t>
            </w:r>
            <w:r w:rsidR="003A525A" w:rsidRPr="00201CAE">
              <w:rPr>
                <w:rFonts w:cs="Arial"/>
                <w:b/>
                <w:sz w:val="21"/>
                <w:szCs w:val="21"/>
              </w:rPr>
              <w:t>Jasper’s iReport</w:t>
            </w:r>
            <w:r w:rsidR="000F6F58" w:rsidRPr="00201CAE">
              <w:rPr>
                <w:rFonts w:cs="Arial"/>
                <w:b/>
                <w:sz w:val="21"/>
                <w:szCs w:val="21"/>
              </w:rPr>
              <w:t xml:space="preserve"> tool</w:t>
            </w:r>
            <w:r w:rsidR="000F6F58">
              <w:rPr>
                <w:rFonts w:cs="Arial"/>
                <w:sz w:val="21"/>
                <w:szCs w:val="21"/>
              </w:rPr>
              <w:t xml:space="preserve">. </w:t>
            </w:r>
          </w:p>
          <w:p w:rsidR="000F6F58" w:rsidRDefault="00F903F6">
            <w:pPr>
              <w:pStyle w:val="NormalWeb"/>
              <w:numPr>
                <w:ilvl w:val="0"/>
                <w:numId w:val="5"/>
              </w:numPr>
              <w:spacing w:before="0" w:after="0"/>
              <w:rPr>
                <w:rFonts w:cs="Arial"/>
                <w:sz w:val="21"/>
                <w:szCs w:val="21"/>
              </w:rPr>
            </w:pPr>
            <w:r>
              <w:rPr>
                <w:rFonts w:cs="Arial"/>
                <w:sz w:val="21"/>
                <w:szCs w:val="21"/>
              </w:rPr>
              <w:t>Coding for m</w:t>
            </w:r>
            <w:r w:rsidR="000F6F58">
              <w:rPr>
                <w:rFonts w:cs="Arial"/>
                <w:sz w:val="21"/>
                <w:szCs w:val="21"/>
              </w:rPr>
              <w:t xml:space="preserve">aintenance and </w:t>
            </w:r>
            <w:r w:rsidR="00D26B0C">
              <w:rPr>
                <w:rFonts w:cs="Arial"/>
                <w:sz w:val="21"/>
                <w:szCs w:val="21"/>
              </w:rPr>
              <w:t xml:space="preserve">enhancements </w:t>
            </w:r>
            <w:r w:rsidR="000F6F58">
              <w:rPr>
                <w:rFonts w:cs="Arial"/>
                <w:sz w:val="21"/>
                <w:szCs w:val="21"/>
              </w:rPr>
              <w:t>as per client’s requirements.</w:t>
            </w:r>
          </w:p>
          <w:p w:rsidR="004A5B71" w:rsidRDefault="004A5B71">
            <w:pPr>
              <w:pStyle w:val="NormalWeb"/>
              <w:numPr>
                <w:ilvl w:val="0"/>
                <w:numId w:val="5"/>
              </w:numPr>
              <w:spacing w:before="0" w:after="0"/>
              <w:rPr>
                <w:rFonts w:cs="Arial"/>
                <w:sz w:val="21"/>
                <w:szCs w:val="21"/>
              </w:rPr>
            </w:pPr>
            <w:r>
              <w:rPr>
                <w:rFonts w:cs="Arial"/>
                <w:sz w:val="21"/>
                <w:szCs w:val="21"/>
              </w:rPr>
              <w:t>Deploying application (Creating EAR) for QA that further will deliver to client.</w:t>
            </w:r>
          </w:p>
          <w:p w:rsidR="000F6F58" w:rsidRDefault="000F6F58">
            <w:pPr>
              <w:pStyle w:val="NormalWeb"/>
              <w:snapToGrid w:val="0"/>
              <w:spacing w:before="0" w:after="0"/>
              <w:rPr>
                <w:rFonts w:cs="Arial"/>
                <w:sz w:val="21"/>
                <w:szCs w:val="21"/>
              </w:rPr>
            </w:pPr>
          </w:p>
        </w:tc>
      </w:tr>
    </w:tbl>
    <w:p w:rsidR="00A3524D" w:rsidRDefault="00A3524D">
      <w:pPr>
        <w:rPr>
          <w:rFonts w:ascii="Verdana" w:hAnsi="Verdana"/>
          <w:sz w:val="21"/>
          <w:szCs w:val="21"/>
        </w:rPr>
      </w:pPr>
    </w:p>
    <w:p w:rsidR="00E92614" w:rsidRDefault="00E92614">
      <w:pPr>
        <w:rPr>
          <w:rFonts w:ascii="Verdana" w:hAnsi="Verdana"/>
          <w:sz w:val="21"/>
          <w:szCs w:val="21"/>
        </w:rPr>
      </w:pPr>
    </w:p>
    <w:tbl>
      <w:tblPr>
        <w:tblW w:w="0" w:type="auto"/>
        <w:tblInd w:w="-185" w:type="dxa"/>
        <w:tblLayout w:type="fixed"/>
        <w:tblCellMar>
          <w:left w:w="0" w:type="dxa"/>
          <w:right w:w="0" w:type="dxa"/>
        </w:tblCellMar>
        <w:tblLook w:val="0000" w:firstRow="0" w:lastRow="0" w:firstColumn="0" w:lastColumn="0" w:noHBand="0" w:noVBand="0"/>
      </w:tblPr>
      <w:tblGrid>
        <w:gridCol w:w="1817"/>
        <w:gridCol w:w="10"/>
        <w:gridCol w:w="7742"/>
        <w:gridCol w:w="45"/>
        <w:gridCol w:w="239"/>
        <w:gridCol w:w="239"/>
        <w:gridCol w:w="239"/>
        <w:gridCol w:w="41"/>
      </w:tblGrid>
      <w:tr w:rsidR="000F6F58">
        <w:trPr>
          <w:trHeight w:val="40"/>
        </w:trPr>
        <w:tc>
          <w:tcPr>
            <w:tcW w:w="1827" w:type="dxa"/>
            <w:gridSpan w:val="2"/>
            <w:tcBorders>
              <w:top w:val="single" w:sz="4" w:space="0" w:color="808080"/>
              <w:left w:val="single" w:sz="4" w:space="0" w:color="808080"/>
            </w:tcBorders>
            <w:shd w:val="clear" w:color="auto" w:fill="DFDFDF"/>
            <w:vAlign w:val="center"/>
          </w:tcPr>
          <w:p w:rsidR="000F6F58" w:rsidRDefault="007C5AF1">
            <w:pPr>
              <w:snapToGrid w:val="0"/>
              <w:rPr>
                <w:b/>
                <w:bCs/>
                <w:sz w:val="21"/>
                <w:szCs w:val="21"/>
              </w:rPr>
            </w:pPr>
            <w:r>
              <w:rPr>
                <w:sz w:val="21"/>
                <w:szCs w:val="21"/>
              </w:rPr>
              <w:t xml:space="preserve">  </w:t>
            </w:r>
            <w:r w:rsidR="000F6F58">
              <w:rPr>
                <w:sz w:val="21"/>
                <w:szCs w:val="21"/>
              </w:rPr>
              <w:t>Projec</w:t>
            </w:r>
            <w:r w:rsidR="000F6F58">
              <w:rPr>
                <w:b/>
                <w:bCs/>
                <w:sz w:val="21"/>
                <w:szCs w:val="21"/>
              </w:rPr>
              <w:t>t #</w:t>
            </w:r>
            <w:r w:rsidR="000E45A0">
              <w:rPr>
                <w:b/>
                <w:bCs/>
                <w:sz w:val="21"/>
                <w:szCs w:val="21"/>
              </w:rPr>
              <w:t>6</w:t>
            </w:r>
          </w:p>
        </w:tc>
        <w:tc>
          <w:tcPr>
            <w:tcW w:w="7742" w:type="dxa"/>
            <w:tcBorders>
              <w:left w:val="single" w:sz="4" w:space="0" w:color="808080"/>
            </w:tcBorders>
            <w:shd w:val="clear" w:color="auto" w:fill="auto"/>
          </w:tcPr>
          <w:p w:rsidR="000F6F58" w:rsidRDefault="000F6F58" w:rsidP="00546BCE">
            <w:pPr>
              <w:snapToGrid w:val="0"/>
              <w:rPr>
                <w:b/>
                <w:sz w:val="21"/>
                <w:szCs w:val="21"/>
              </w:rPr>
            </w:pPr>
            <w:r>
              <w:rPr>
                <w:b/>
                <w:sz w:val="21"/>
                <w:szCs w:val="21"/>
              </w:rPr>
              <w:t xml:space="preserve"> </w:t>
            </w:r>
            <w:r w:rsidR="002935CA">
              <w:rPr>
                <w:b/>
                <w:sz w:val="21"/>
                <w:szCs w:val="21"/>
              </w:rPr>
              <w:t>(</w:t>
            </w:r>
            <w:r w:rsidR="002935CA" w:rsidRPr="002935CA">
              <w:rPr>
                <w:sz w:val="21"/>
                <w:szCs w:val="21"/>
              </w:rPr>
              <w:t>Worked on this project</w:t>
            </w:r>
            <w:r w:rsidR="00186A53">
              <w:rPr>
                <w:sz w:val="21"/>
                <w:szCs w:val="21"/>
              </w:rPr>
              <w:t xml:space="preserve"> from </w:t>
            </w:r>
            <w:r w:rsidR="00186A53" w:rsidRPr="005471F4">
              <w:rPr>
                <w:b/>
                <w:sz w:val="21"/>
                <w:szCs w:val="21"/>
              </w:rPr>
              <w:t xml:space="preserve"> Nov 2006</w:t>
            </w:r>
            <w:r w:rsidR="00546BCE">
              <w:rPr>
                <w:b/>
                <w:sz w:val="21"/>
                <w:szCs w:val="21"/>
              </w:rPr>
              <w:t xml:space="preserve"> </w:t>
            </w:r>
            <w:r w:rsidR="004654C1">
              <w:rPr>
                <w:b/>
                <w:sz w:val="21"/>
                <w:szCs w:val="21"/>
              </w:rPr>
              <w:t>-</w:t>
            </w:r>
            <w:r w:rsidR="00546BCE">
              <w:rPr>
                <w:b/>
                <w:sz w:val="21"/>
                <w:szCs w:val="21"/>
              </w:rPr>
              <w:t xml:space="preserve">  May 2007</w:t>
            </w:r>
            <w:r w:rsidR="004654C1">
              <w:rPr>
                <w:sz w:val="21"/>
                <w:szCs w:val="21"/>
              </w:rPr>
              <w:t xml:space="preserve"> &amp;</w:t>
            </w:r>
            <w:r w:rsidR="00546BCE">
              <w:rPr>
                <w:sz w:val="21"/>
                <w:szCs w:val="21"/>
              </w:rPr>
              <w:t xml:space="preserve"> </w:t>
            </w:r>
            <w:r w:rsidR="002935CA">
              <w:rPr>
                <w:b/>
                <w:sz w:val="21"/>
                <w:szCs w:val="21"/>
                <w:vertAlign w:val="superscript"/>
              </w:rPr>
              <w:t xml:space="preserve"> </w:t>
            </w:r>
            <w:r w:rsidR="002935CA">
              <w:rPr>
                <w:b/>
                <w:sz w:val="21"/>
                <w:szCs w:val="21"/>
              </w:rPr>
              <w:t>Oct 2007-</w:t>
            </w:r>
            <w:r w:rsidR="004654C1">
              <w:rPr>
                <w:b/>
                <w:sz w:val="21"/>
                <w:szCs w:val="21"/>
              </w:rPr>
              <w:t>O</w:t>
            </w:r>
            <w:r w:rsidR="002935CA">
              <w:rPr>
                <w:b/>
                <w:sz w:val="21"/>
                <w:szCs w:val="21"/>
              </w:rPr>
              <w:t>ct</w:t>
            </w:r>
            <w:r w:rsidR="00546BCE">
              <w:rPr>
                <w:b/>
                <w:sz w:val="21"/>
                <w:szCs w:val="21"/>
              </w:rPr>
              <w:t xml:space="preserve"> </w:t>
            </w:r>
            <w:r w:rsidR="004654C1">
              <w:rPr>
                <w:b/>
                <w:sz w:val="21"/>
                <w:szCs w:val="21"/>
              </w:rPr>
              <w:t>2</w:t>
            </w:r>
            <w:r w:rsidR="002935CA">
              <w:rPr>
                <w:b/>
                <w:sz w:val="21"/>
                <w:szCs w:val="21"/>
              </w:rPr>
              <w:t>008)</w:t>
            </w:r>
          </w:p>
        </w:tc>
        <w:tc>
          <w:tcPr>
            <w:tcW w:w="45"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41" w:type="dxa"/>
            <w:shd w:val="clear" w:color="auto" w:fill="auto"/>
          </w:tcPr>
          <w:p w:rsidR="000F6F58" w:rsidRDefault="000F6F58">
            <w:pPr>
              <w:snapToGrid w:val="0"/>
              <w:rPr>
                <w:bCs/>
                <w:sz w:val="21"/>
                <w:szCs w:val="21"/>
              </w:rPr>
            </w:pPr>
          </w:p>
        </w:tc>
      </w:tr>
      <w:tr w:rsidR="000F6F58">
        <w:tblPrEx>
          <w:tblCellMar>
            <w:left w:w="108" w:type="dxa"/>
            <w:right w:w="108" w:type="dxa"/>
          </w:tblCellMar>
        </w:tblPrEx>
        <w:trPr>
          <w:cantSplit/>
          <w:trHeight w:val="42"/>
        </w:trPr>
        <w:tc>
          <w:tcPr>
            <w:tcW w:w="1817" w:type="dxa"/>
            <w:tcBorders>
              <w:top w:val="single" w:sz="4" w:space="0" w:color="C0C0C0"/>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Project name:</w:t>
            </w:r>
          </w:p>
        </w:tc>
        <w:tc>
          <w:tcPr>
            <w:tcW w:w="8555" w:type="dxa"/>
            <w:gridSpan w:val="7"/>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b/>
                <w:sz w:val="21"/>
                <w:szCs w:val="21"/>
                <w:lang w:val="en-GB"/>
              </w:rPr>
            </w:pPr>
            <w:r>
              <w:rPr>
                <w:rFonts w:cs="Arial"/>
                <w:b/>
                <w:sz w:val="21"/>
                <w:szCs w:val="21"/>
                <w:lang w:val="en-GB"/>
              </w:rPr>
              <w:t>Common Integrated Police Application (CIPA)</w:t>
            </w:r>
          </w:p>
        </w:tc>
      </w:tr>
      <w:tr w:rsidR="000F6F58">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Organization:     </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National Informatics Centre (NIC), Dehradun (Uttarakhand)</w:t>
            </w:r>
          </w:p>
        </w:tc>
      </w:tr>
      <w:tr w:rsidR="000F6F58">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Client: </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Indian Police</w:t>
            </w:r>
          </w:p>
        </w:tc>
      </w:tr>
      <w:tr w:rsidR="000F6F58">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Technologies</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Java Swing, Jdbc.</w:t>
            </w:r>
          </w:p>
        </w:tc>
      </w:tr>
      <w:tr w:rsidR="000F6F58">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Database:</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PostgreSql 8.0(RDBMS)</w:t>
            </w:r>
          </w:p>
        </w:tc>
      </w:tr>
      <w:tr w:rsidR="000F6F58">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sz w:val="21"/>
                <w:szCs w:val="21"/>
              </w:rPr>
            </w:pPr>
            <w:r>
              <w:rPr>
                <w:sz w:val="21"/>
                <w:szCs w:val="21"/>
              </w:rPr>
              <w:t>Platform</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pStyle w:val="BodyTextIndent"/>
              <w:shd w:val="clear" w:color="auto" w:fill="FFFFFF"/>
              <w:snapToGrid w:val="0"/>
              <w:ind w:left="0" w:firstLine="0"/>
              <w:rPr>
                <w:sz w:val="21"/>
                <w:szCs w:val="21"/>
              </w:rPr>
            </w:pPr>
            <w:r>
              <w:rPr>
                <w:sz w:val="21"/>
                <w:szCs w:val="21"/>
              </w:rPr>
              <w:t>Debian Linux v3.9.2b</w:t>
            </w:r>
          </w:p>
        </w:tc>
      </w:tr>
      <w:tr w:rsidR="000F6F58">
        <w:tblPrEx>
          <w:tblCellMar>
            <w:left w:w="108" w:type="dxa"/>
            <w:right w:w="108" w:type="dxa"/>
          </w:tblCellMar>
        </w:tblPrEx>
        <w:trPr>
          <w:cantSplit/>
          <w:trHeight w:val="1164"/>
        </w:trPr>
        <w:tc>
          <w:tcPr>
            <w:tcW w:w="10372" w:type="dxa"/>
            <w:gridSpan w:val="8"/>
            <w:tcBorders>
              <w:left w:val="single" w:sz="4" w:space="0" w:color="C0C0C0"/>
              <w:bottom w:val="single" w:sz="4" w:space="0" w:color="C0C0C0"/>
              <w:right w:val="single" w:sz="4" w:space="0" w:color="C0C0C0"/>
            </w:tcBorders>
            <w:shd w:val="clear" w:color="auto" w:fill="auto"/>
          </w:tcPr>
          <w:p w:rsidR="000F6F58" w:rsidRDefault="000F6F58">
            <w:pPr>
              <w:pStyle w:val="BodyTextIndent"/>
              <w:snapToGrid w:val="0"/>
              <w:ind w:left="0" w:firstLine="0"/>
              <w:rPr>
                <w:sz w:val="21"/>
                <w:szCs w:val="21"/>
                <w:lang w:val="en-GB"/>
              </w:rPr>
            </w:pPr>
            <w:r>
              <w:rPr>
                <w:sz w:val="21"/>
                <w:szCs w:val="21"/>
              </w:rPr>
              <w:t xml:space="preserve">It was a desktop application .The Common Integrated Police Application (CIPA) is a multilingual application to automate the processes (workflow) at primary sources of data itself e.g. Police Station and to build a crime &amp; criminal Information system based on CrPC. It provides an efficient way of organizing crime records for generating queries/reports and crime analysis for decision support. </w:t>
            </w:r>
            <w:r>
              <w:rPr>
                <w:sz w:val="21"/>
                <w:szCs w:val="21"/>
                <w:lang w:val="en-GB"/>
              </w:rPr>
              <w:t>It is a National mission mode project.</w:t>
            </w:r>
          </w:p>
        </w:tc>
      </w:tr>
      <w:tr w:rsidR="000F6F58">
        <w:tblPrEx>
          <w:tblCellMar>
            <w:left w:w="108" w:type="dxa"/>
            <w:right w:w="108" w:type="dxa"/>
          </w:tblCellMar>
        </w:tblPrEx>
        <w:trPr>
          <w:cantSplit/>
          <w:trHeight w:val="1360"/>
        </w:trPr>
        <w:tc>
          <w:tcPr>
            <w:tcW w:w="10372" w:type="dxa"/>
            <w:gridSpan w:val="8"/>
            <w:tcBorders>
              <w:left w:val="single" w:sz="4" w:space="0" w:color="C0C0C0"/>
              <w:bottom w:val="single" w:sz="4" w:space="0" w:color="C0C0C0"/>
              <w:right w:val="single" w:sz="4" w:space="0" w:color="C0C0C0"/>
            </w:tcBorders>
            <w:shd w:val="clear" w:color="auto" w:fill="auto"/>
          </w:tcPr>
          <w:p w:rsidR="000F6F58" w:rsidRDefault="000F6F58">
            <w:pPr>
              <w:pStyle w:val="BodyTextIndent"/>
              <w:snapToGrid w:val="0"/>
              <w:ind w:left="0" w:firstLine="0"/>
              <w:rPr>
                <w:b/>
                <w:sz w:val="21"/>
                <w:szCs w:val="21"/>
              </w:rPr>
            </w:pPr>
            <w:r>
              <w:rPr>
                <w:b/>
                <w:sz w:val="21"/>
                <w:szCs w:val="21"/>
                <w:u w:val="single"/>
              </w:rPr>
              <w:t>Responsibilities</w:t>
            </w:r>
            <w:r>
              <w:rPr>
                <w:b/>
                <w:sz w:val="21"/>
                <w:szCs w:val="21"/>
              </w:rPr>
              <w:t>:</w:t>
            </w:r>
          </w:p>
          <w:p w:rsidR="000F6F58" w:rsidRDefault="000F6F58">
            <w:pPr>
              <w:pStyle w:val="BodyTextIndent"/>
              <w:numPr>
                <w:ilvl w:val="0"/>
                <w:numId w:val="2"/>
              </w:numPr>
              <w:snapToGrid w:val="0"/>
              <w:rPr>
                <w:rFonts w:cs="Arial"/>
                <w:sz w:val="21"/>
                <w:szCs w:val="21"/>
              </w:rPr>
            </w:pPr>
            <w:r>
              <w:rPr>
                <w:rFonts w:cs="Arial"/>
                <w:sz w:val="21"/>
                <w:szCs w:val="21"/>
              </w:rPr>
              <w:t>Unders</w:t>
            </w:r>
            <w:r w:rsidR="00EA71DA">
              <w:rPr>
                <w:rFonts w:cs="Arial"/>
                <w:sz w:val="21"/>
                <w:szCs w:val="21"/>
              </w:rPr>
              <w:t>tanding the Client requirements for modifications and enhancements.</w:t>
            </w:r>
          </w:p>
          <w:p w:rsidR="000F6F58" w:rsidRDefault="000F6F58">
            <w:pPr>
              <w:numPr>
                <w:ilvl w:val="0"/>
                <w:numId w:val="2"/>
              </w:numPr>
              <w:snapToGrid w:val="0"/>
              <w:rPr>
                <w:rFonts w:cs="Arial"/>
                <w:sz w:val="21"/>
                <w:szCs w:val="21"/>
              </w:rPr>
            </w:pPr>
            <w:r>
              <w:rPr>
                <w:rFonts w:cs="Arial"/>
                <w:sz w:val="21"/>
                <w:szCs w:val="21"/>
              </w:rPr>
              <w:t xml:space="preserve">Developing State Specific Reports (Registers) using </w:t>
            </w:r>
            <w:r w:rsidRPr="008C5E20">
              <w:rPr>
                <w:rFonts w:cs="Arial"/>
                <w:b/>
                <w:sz w:val="21"/>
                <w:szCs w:val="21"/>
              </w:rPr>
              <w:t>iText Report Writer API</w:t>
            </w:r>
            <w:r>
              <w:rPr>
                <w:rFonts w:cs="Arial"/>
                <w:sz w:val="21"/>
                <w:szCs w:val="21"/>
              </w:rPr>
              <w:t>.</w:t>
            </w:r>
          </w:p>
          <w:p w:rsidR="000F6F58" w:rsidRDefault="000F6F58">
            <w:pPr>
              <w:numPr>
                <w:ilvl w:val="0"/>
                <w:numId w:val="2"/>
              </w:numPr>
              <w:snapToGrid w:val="0"/>
              <w:rPr>
                <w:sz w:val="21"/>
                <w:szCs w:val="21"/>
              </w:rPr>
            </w:pPr>
            <w:r>
              <w:rPr>
                <w:sz w:val="21"/>
                <w:szCs w:val="21"/>
              </w:rPr>
              <w:t>Developing user interfaces using Swing.</w:t>
            </w:r>
          </w:p>
          <w:p w:rsidR="000F6F58" w:rsidRDefault="000F6F58">
            <w:pPr>
              <w:numPr>
                <w:ilvl w:val="0"/>
                <w:numId w:val="2"/>
              </w:numPr>
              <w:snapToGrid w:val="0"/>
              <w:rPr>
                <w:sz w:val="21"/>
                <w:szCs w:val="21"/>
              </w:rPr>
            </w:pPr>
            <w:r>
              <w:rPr>
                <w:sz w:val="21"/>
                <w:szCs w:val="21"/>
              </w:rPr>
              <w:t>Modification as per client requirements and Designing HLDs and LLDs.</w:t>
            </w:r>
          </w:p>
          <w:p w:rsidR="0010263C" w:rsidRDefault="0010263C" w:rsidP="00A07E5F">
            <w:pPr>
              <w:snapToGrid w:val="0"/>
              <w:ind w:left="720"/>
              <w:rPr>
                <w:sz w:val="21"/>
                <w:szCs w:val="21"/>
              </w:rPr>
            </w:pPr>
          </w:p>
        </w:tc>
      </w:tr>
    </w:tbl>
    <w:p w:rsidR="00CB54C9" w:rsidRDefault="00CB54C9">
      <w:pPr>
        <w:spacing w:line="360" w:lineRule="auto"/>
      </w:pPr>
    </w:p>
    <w:tbl>
      <w:tblPr>
        <w:tblW w:w="10372" w:type="dxa"/>
        <w:tblInd w:w="-185" w:type="dxa"/>
        <w:tblLayout w:type="fixed"/>
        <w:tblCellMar>
          <w:left w:w="0" w:type="dxa"/>
          <w:right w:w="0" w:type="dxa"/>
        </w:tblCellMar>
        <w:tblLook w:val="0000" w:firstRow="0" w:lastRow="0" w:firstColumn="0" w:lastColumn="0" w:noHBand="0" w:noVBand="0"/>
      </w:tblPr>
      <w:tblGrid>
        <w:gridCol w:w="1817"/>
        <w:gridCol w:w="10"/>
        <w:gridCol w:w="7742"/>
        <w:gridCol w:w="45"/>
        <w:gridCol w:w="239"/>
        <w:gridCol w:w="239"/>
        <w:gridCol w:w="239"/>
        <w:gridCol w:w="41"/>
      </w:tblGrid>
      <w:tr w:rsidR="000F6F58" w:rsidTr="00920200">
        <w:trPr>
          <w:trHeight w:val="40"/>
        </w:trPr>
        <w:tc>
          <w:tcPr>
            <w:tcW w:w="1827" w:type="dxa"/>
            <w:gridSpan w:val="2"/>
            <w:tcBorders>
              <w:top w:val="single" w:sz="4" w:space="0" w:color="808080"/>
              <w:left w:val="single" w:sz="4" w:space="0" w:color="808080"/>
            </w:tcBorders>
            <w:shd w:val="clear" w:color="auto" w:fill="DFDFDF"/>
            <w:vAlign w:val="center"/>
          </w:tcPr>
          <w:p w:rsidR="000F6F58" w:rsidRDefault="007C5AF1">
            <w:pPr>
              <w:snapToGrid w:val="0"/>
              <w:rPr>
                <w:b/>
                <w:bCs/>
                <w:sz w:val="21"/>
                <w:szCs w:val="21"/>
              </w:rPr>
            </w:pPr>
            <w:r>
              <w:rPr>
                <w:sz w:val="21"/>
                <w:szCs w:val="21"/>
              </w:rPr>
              <w:t xml:space="preserve">  </w:t>
            </w:r>
            <w:r w:rsidR="000F6F58">
              <w:rPr>
                <w:sz w:val="21"/>
                <w:szCs w:val="21"/>
              </w:rPr>
              <w:t>Projec</w:t>
            </w:r>
            <w:r w:rsidR="000F6F58">
              <w:rPr>
                <w:b/>
                <w:bCs/>
                <w:sz w:val="21"/>
                <w:szCs w:val="21"/>
              </w:rPr>
              <w:t>t #</w:t>
            </w:r>
            <w:r w:rsidR="0074055F">
              <w:rPr>
                <w:b/>
                <w:bCs/>
                <w:sz w:val="21"/>
                <w:szCs w:val="21"/>
              </w:rPr>
              <w:t>7</w:t>
            </w:r>
          </w:p>
        </w:tc>
        <w:tc>
          <w:tcPr>
            <w:tcW w:w="7742" w:type="dxa"/>
            <w:tcBorders>
              <w:left w:val="single" w:sz="4" w:space="0" w:color="808080"/>
            </w:tcBorders>
            <w:shd w:val="clear" w:color="auto" w:fill="auto"/>
          </w:tcPr>
          <w:p w:rsidR="000F6F58" w:rsidRDefault="000F6F58" w:rsidP="00BC198F">
            <w:pPr>
              <w:snapToGrid w:val="0"/>
              <w:rPr>
                <w:b/>
                <w:sz w:val="21"/>
                <w:szCs w:val="21"/>
              </w:rPr>
            </w:pPr>
            <w:r>
              <w:rPr>
                <w:b/>
                <w:sz w:val="21"/>
                <w:szCs w:val="21"/>
              </w:rPr>
              <w:t xml:space="preserve"> </w:t>
            </w:r>
            <w:r w:rsidR="00EB6EB9">
              <w:rPr>
                <w:b/>
                <w:sz w:val="21"/>
                <w:szCs w:val="21"/>
              </w:rPr>
              <w:t>(</w:t>
            </w:r>
            <w:r w:rsidR="00EB6EB9" w:rsidRPr="00E21A97">
              <w:rPr>
                <w:sz w:val="21"/>
                <w:szCs w:val="21"/>
              </w:rPr>
              <w:t>Worked on this project</w:t>
            </w:r>
            <w:r w:rsidR="00EB6EB9">
              <w:rPr>
                <w:b/>
                <w:sz w:val="21"/>
                <w:szCs w:val="21"/>
              </w:rPr>
              <w:t xml:space="preserve"> </w:t>
            </w:r>
            <w:r w:rsidR="00BC198F">
              <w:rPr>
                <w:sz w:val="21"/>
                <w:szCs w:val="21"/>
              </w:rPr>
              <w:t>from</w:t>
            </w:r>
            <w:r w:rsidR="00EB6EB9">
              <w:rPr>
                <w:b/>
                <w:sz w:val="21"/>
                <w:szCs w:val="21"/>
              </w:rPr>
              <w:t xml:space="preserve"> May 2007 </w:t>
            </w:r>
            <w:r w:rsidR="00825940">
              <w:rPr>
                <w:sz w:val="21"/>
                <w:szCs w:val="21"/>
              </w:rPr>
              <w:t>–</w:t>
            </w:r>
            <w:r w:rsidR="00EB6EB9">
              <w:rPr>
                <w:b/>
                <w:sz w:val="21"/>
                <w:szCs w:val="21"/>
              </w:rPr>
              <w:t xml:space="preserve"> </w:t>
            </w:r>
            <w:r w:rsidR="00C804B2">
              <w:rPr>
                <w:b/>
                <w:sz w:val="21"/>
                <w:szCs w:val="21"/>
              </w:rPr>
              <w:t>Sept</w:t>
            </w:r>
            <w:r w:rsidR="00EB6EB9">
              <w:rPr>
                <w:b/>
                <w:sz w:val="21"/>
                <w:szCs w:val="21"/>
              </w:rPr>
              <w:t xml:space="preserve"> 2007)</w:t>
            </w:r>
          </w:p>
        </w:tc>
        <w:tc>
          <w:tcPr>
            <w:tcW w:w="45"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239" w:type="dxa"/>
            <w:shd w:val="clear" w:color="auto" w:fill="auto"/>
          </w:tcPr>
          <w:p w:rsidR="000F6F58" w:rsidRDefault="000F6F58">
            <w:pPr>
              <w:snapToGrid w:val="0"/>
              <w:rPr>
                <w:bCs/>
                <w:sz w:val="21"/>
                <w:szCs w:val="21"/>
              </w:rPr>
            </w:pPr>
          </w:p>
        </w:tc>
        <w:tc>
          <w:tcPr>
            <w:tcW w:w="41" w:type="dxa"/>
            <w:shd w:val="clear" w:color="auto" w:fill="auto"/>
          </w:tcPr>
          <w:p w:rsidR="000F6F58" w:rsidRDefault="000F6F58">
            <w:pPr>
              <w:snapToGrid w:val="0"/>
              <w:rPr>
                <w:bCs/>
                <w:sz w:val="21"/>
                <w:szCs w:val="21"/>
              </w:rPr>
            </w:pPr>
          </w:p>
        </w:tc>
      </w:tr>
      <w:tr w:rsidR="000F6F58" w:rsidTr="00920200">
        <w:tblPrEx>
          <w:tblCellMar>
            <w:left w:w="108" w:type="dxa"/>
            <w:right w:w="108" w:type="dxa"/>
          </w:tblCellMar>
        </w:tblPrEx>
        <w:trPr>
          <w:cantSplit/>
          <w:trHeight w:val="42"/>
        </w:trPr>
        <w:tc>
          <w:tcPr>
            <w:tcW w:w="1817" w:type="dxa"/>
            <w:tcBorders>
              <w:top w:val="single" w:sz="4" w:space="0" w:color="C0C0C0"/>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Project name:</w:t>
            </w:r>
          </w:p>
        </w:tc>
        <w:tc>
          <w:tcPr>
            <w:tcW w:w="8555" w:type="dxa"/>
            <w:gridSpan w:val="7"/>
            <w:tcBorders>
              <w:top w:val="single" w:sz="4" w:space="0" w:color="C0C0C0"/>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b/>
                <w:sz w:val="21"/>
                <w:szCs w:val="21"/>
                <w:lang w:val="en-GB"/>
              </w:rPr>
            </w:pPr>
            <w:r>
              <w:rPr>
                <w:rFonts w:cs="Arial"/>
                <w:b/>
                <w:sz w:val="21"/>
                <w:szCs w:val="21"/>
                <w:lang w:val="en-GB"/>
              </w:rPr>
              <w:t>Employment Exchange System (EES)</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Organization:     </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National Informatics Centre (NIC), Dehradun (Uttarakhand)</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 xml:space="preserve">Client: </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sz w:val="21"/>
                <w:szCs w:val="21"/>
              </w:rPr>
            </w:pPr>
            <w:r>
              <w:rPr>
                <w:sz w:val="21"/>
                <w:szCs w:val="21"/>
              </w:rPr>
              <w:t>Employment Exchange, Dehradun Uttarakhand</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Technologies</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J2ee, Struts 1.2, Jdbc</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bCs/>
                <w:sz w:val="21"/>
                <w:szCs w:val="21"/>
              </w:rPr>
            </w:pPr>
            <w:r>
              <w:rPr>
                <w:bCs/>
                <w:sz w:val="21"/>
                <w:szCs w:val="21"/>
              </w:rPr>
              <w:t>Database:</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snapToGrid w:val="0"/>
              <w:rPr>
                <w:rFonts w:cs="Arial"/>
                <w:sz w:val="21"/>
                <w:szCs w:val="21"/>
              </w:rPr>
            </w:pPr>
            <w:r>
              <w:rPr>
                <w:rFonts w:cs="Arial"/>
                <w:sz w:val="21"/>
                <w:szCs w:val="21"/>
              </w:rPr>
              <w:t>PostgreSql 7.2</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sz w:val="21"/>
                <w:szCs w:val="21"/>
              </w:rPr>
            </w:pPr>
            <w:r>
              <w:rPr>
                <w:sz w:val="21"/>
                <w:szCs w:val="21"/>
              </w:rPr>
              <w:t>Server</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pStyle w:val="BodyTextIndent"/>
              <w:shd w:val="clear" w:color="auto" w:fill="FFFFFF"/>
              <w:snapToGrid w:val="0"/>
              <w:ind w:left="0" w:firstLine="0"/>
              <w:rPr>
                <w:sz w:val="21"/>
                <w:szCs w:val="21"/>
              </w:rPr>
            </w:pPr>
            <w:r>
              <w:rPr>
                <w:sz w:val="21"/>
                <w:szCs w:val="21"/>
              </w:rPr>
              <w:t>Apache Tomcat 5.1</w:t>
            </w:r>
          </w:p>
        </w:tc>
      </w:tr>
      <w:tr w:rsidR="000F6F58" w:rsidTr="00920200">
        <w:tblPrEx>
          <w:tblCellMar>
            <w:left w:w="108" w:type="dxa"/>
            <w:right w:w="108" w:type="dxa"/>
          </w:tblCellMar>
        </w:tblPrEx>
        <w:trPr>
          <w:cantSplit/>
          <w:trHeight w:val="42"/>
        </w:trPr>
        <w:tc>
          <w:tcPr>
            <w:tcW w:w="1817" w:type="dxa"/>
            <w:tcBorders>
              <w:left w:val="single" w:sz="4" w:space="0" w:color="C0C0C0"/>
              <w:bottom w:val="single" w:sz="4" w:space="0" w:color="C0C0C0"/>
            </w:tcBorders>
            <w:shd w:val="clear" w:color="auto" w:fill="F3F3F3"/>
            <w:vAlign w:val="center"/>
          </w:tcPr>
          <w:p w:rsidR="000F6F58" w:rsidRDefault="000F6F58">
            <w:pPr>
              <w:snapToGrid w:val="0"/>
              <w:rPr>
                <w:sz w:val="21"/>
                <w:szCs w:val="21"/>
              </w:rPr>
            </w:pPr>
            <w:r>
              <w:rPr>
                <w:sz w:val="21"/>
                <w:szCs w:val="21"/>
              </w:rPr>
              <w:t>Platform</w:t>
            </w:r>
          </w:p>
        </w:tc>
        <w:tc>
          <w:tcPr>
            <w:tcW w:w="8555" w:type="dxa"/>
            <w:gridSpan w:val="7"/>
            <w:tcBorders>
              <w:left w:val="single" w:sz="4" w:space="0" w:color="C0C0C0"/>
              <w:bottom w:val="single" w:sz="4" w:space="0" w:color="C0C0C0"/>
              <w:right w:val="single" w:sz="4" w:space="0" w:color="C0C0C0"/>
            </w:tcBorders>
            <w:shd w:val="clear" w:color="auto" w:fill="auto"/>
            <w:vAlign w:val="center"/>
          </w:tcPr>
          <w:p w:rsidR="000F6F58" w:rsidRDefault="000F6F58">
            <w:pPr>
              <w:pStyle w:val="BodyTextIndent"/>
              <w:shd w:val="clear" w:color="auto" w:fill="FFFFFF"/>
              <w:snapToGrid w:val="0"/>
              <w:ind w:left="0" w:firstLine="0"/>
              <w:rPr>
                <w:sz w:val="21"/>
                <w:szCs w:val="21"/>
              </w:rPr>
            </w:pPr>
            <w:r>
              <w:rPr>
                <w:sz w:val="21"/>
                <w:szCs w:val="21"/>
              </w:rPr>
              <w:t>Red Hat Enterprise Linux4.0</w:t>
            </w:r>
          </w:p>
        </w:tc>
      </w:tr>
      <w:tr w:rsidR="000F6F58" w:rsidTr="00920200">
        <w:tblPrEx>
          <w:tblCellMar>
            <w:left w:w="108" w:type="dxa"/>
            <w:right w:w="108" w:type="dxa"/>
          </w:tblCellMar>
        </w:tblPrEx>
        <w:trPr>
          <w:cantSplit/>
          <w:trHeight w:val="1133"/>
        </w:trPr>
        <w:tc>
          <w:tcPr>
            <w:tcW w:w="10372" w:type="dxa"/>
            <w:gridSpan w:val="8"/>
            <w:tcBorders>
              <w:left w:val="single" w:sz="4" w:space="0" w:color="C0C0C0"/>
              <w:bottom w:val="single" w:sz="4" w:space="0" w:color="C0C0C0"/>
              <w:right w:val="single" w:sz="4" w:space="0" w:color="C0C0C0"/>
            </w:tcBorders>
            <w:shd w:val="clear" w:color="auto" w:fill="auto"/>
          </w:tcPr>
          <w:p w:rsidR="000F6F58" w:rsidRDefault="000F6F58">
            <w:pPr>
              <w:pStyle w:val="BodyTextIndent"/>
              <w:snapToGrid w:val="0"/>
              <w:ind w:left="0" w:firstLine="0"/>
              <w:rPr>
                <w:sz w:val="21"/>
                <w:szCs w:val="21"/>
              </w:rPr>
            </w:pPr>
            <w:r>
              <w:rPr>
                <w:sz w:val="21"/>
                <w:szCs w:val="21"/>
              </w:rPr>
              <w:t xml:space="preserve">It was a web based application that takes care of all the activities carried out at Employment Exchanges such as Registration of candidate, Vacancy Booking and Submission, Employment Statistics and collection of Employment market Information (EMI).  This also takes care of job seeker, employer and employment exchange perspective for submission activity.  </w:t>
            </w:r>
          </w:p>
        </w:tc>
      </w:tr>
      <w:tr w:rsidR="000F6F58" w:rsidTr="00920200">
        <w:tblPrEx>
          <w:tblCellMar>
            <w:left w:w="108" w:type="dxa"/>
            <w:right w:w="108" w:type="dxa"/>
          </w:tblCellMar>
        </w:tblPrEx>
        <w:trPr>
          <w:cantSplit/>
          <w:trHeight w:val="845"/>
        </w:trPr>
        <w:tc>
          <w:tcPr>
            <w:tcW w:w="10372" w:type="dxa"/>
            <w:gridSpan w:val="8"/>
            <w:tcBorders>
              <w:left w:val="single" w:sz="4" w:space="0" w:color="C0C0C0"/>
              <w:bottom w:val="single" w:sz="4" w:space="0" w:color="C0C0C0"/>
              <w:right w:val="single" w:sz="4" w:space="0" w:color="C0C0C0"/>
            </w:tcBorders>
            <w:shd w:val="clear" w:color="auto" w:fill="auto"/>
          </w:tcPr>
          <w:p w:rsidR="000F6F58" w:rsidRDefault="000F6F58">
            <w:pPr>
              <w:pStyle w:val="BodyTextIndent"/>
              <w:snapToGrid w:val="0"/>
              <w:ind w:left="0" w:firstLine="0"/>
              <w:rPr>
                <w:b/>
                <w:sz w:val="21"/>
                <w:szCs w:val="21"/>
              </w:rPr>
            </w:pPr>
            <w:r>
              <w:rPr>
                <w:b/>
                <w:sz w:val="21"/>
                <w:szCs w:val="21"/>
                <w:u w:val="single"/>
              </w:rPr>
              <w:lastRenderedPageBreak/>
              <w:t>Responsibilities</w:t>
            </w:r>
            <w:r>
              <w:rPr>
                <w:b/>
                <w:sz w:val="21"/>
                <w:szCs w:val="21"/>
              </w:rPr>
              <w:t>:</w:t>
            </w:r>
          </w:p>
          <w:p w:rsidR="000F6F58" w:rsidRDefault="000F6F58">
            <w:pPr>
              <w:numPr>
                <w:ilvl w:val="0"/>
                <w:numId w:val="6"/>
              </w:numPr>
              <w:snapToGrid w:val="0"/>
              <w:rPr>
                <w:sz w:val="21"/>
                <w:szCs w:val="21"/>
              </w:rPr>
            </w:pPr>
            <w:r>
              <w:rPr>
                <w:sz w:val="21"/>
                <w:szCs w:val="21"/>
              </w:rPr>
              <w:t xml:space="preserve">Understanding the user requirements </w:t>
            </w:r>
            <w:r w:rsidR="005E565D">
              <w:rPr>
                <w:sz w:val="21"/>
                <w:szCs w:val="21"/>
              </w:rPr>
              <w:t>for</w:t>
            </w:r>
            <w:r>
              <w:rPr>
                <w:sz w:val="21"/>
                <w:szCs w:val="21"/>
              </w:rPr>
              <w:t xml:space="preserve"> customizing the code as per requirements.</w:t>
            </w:r>
          </w:p>
          <w:p w:rsidR="005E565D" w:rsidRPr="005E565D" w:rsidRDefault="000F6F58" w:rsidP="005E565D">
            <w:pPr>
              <w:numPr>
                <w:ilvl w:val="0"/>
                <w:numId w:val="6"/>
              </w:numPr>
              <w:snapToGrid w:val="0"/>
              <w:rPr>
                <w:sz w:val="21"/>
                <w:szCs w:val="21"/>
              </w:rPr>
            </w:pPr>
            <w:r>
              <w:rPr>
                <w:sz w:val="21"/>
                <w:szCs w:val="21"/>
              </w:rPr>
              <w:t>Maintenance of the application over the Server.</w:t>
            </w:r>
          </w:p>
        </w:tc>
      </w:tr>
    </w:tbl>
    <w:p w:rsidR="00485589" w:rsidRDefault="00485589">
      <w:pPr>
        <w:spacing w:line="360" w:lineRule="auto"/>
      </w:pPr>
    </w:p>
    <w:p w:rsidR="00B81180" w:rsidRDefault="00B81180">
      <w:pPr>
        <w:spacing w:line="360" w:lineRule="auto"/>
      </w:pPr>
    </w:p>
    <w:tbl>
      <w:tblPr>
        <w:tblW w:w="10783" w:type="dxa"/>
        <w:tblInd w:w="-82" w:type="dxa"/>
        <w:tblLayout w:type="fixed"/>
        <w:tblLook w:val="0000" w:firstRow="0" w:lastRow="0" w:firstColumn="0" w:lastColumn="0" w:noHBand="0" w:noVBand="0"/>
      </w:tblPr>
      <w:tblGrid>
        <w:gridCol w:w="2610"/>
        <w:gridCol w:w="10"/>
        <w:gridCol w:w="7200"/>
        <w:gridCol w:w="236"/>
        <w:gridCol w:w="239"/>
        <w:gridCol w:w="101"/>
        <w:gridCol w:w="138"/>
        <w:gridCol w:w="239"/>
        <w:gridCol w:w="10"/>
      </w:tblGrid>
      <w:tr w:rsidR="000F6F58" w:rsidTr="00C90D16">
        <w:trPr>
          <w:gridAfter w:val="1"/>
          <w:wAfter w:w="10" w:type="dxa"/>
          <w:trHeight w:val="274"/>
        </w:trPr>
        <w:tc>
          <w:tcPr>
            <w:tcW w:w="2620" w:type="dxa"/>
            <w:gridSpan w:val="2"/>
            <w:tcBorders>
              <w:top w:val="single" w:sz="4" w:space="0" w:color="808080"/>
              <w:left w:val="single" w:sz="4" w:space="0" w:color="808080"/>
              <w:bottom w:val="single" w:sz="4" w:space="0" w:color="808080"/>
            </w:tcBorders>
            <w:shd w:val="clear" w:color="auto" w:fill="DFDFDF"/>
            <w:vAlign w:val="center"/>
          </w:tcPr>
          <w:p w:rsidR="000F6F58" w:rsidRDefault="000F6F58">
            <w:pPr>
              <w:pStyle w:val="FootnoteText"/>
              <w:snapToGrid w:val="0"/>
              <w:rPr>
                <w:sz w:val="21"/>
                <w:szCs w:val="21"/>
              </w:rPr>
            </w:pPr>
            <w:r>
              <w:rPr>
                <w:sz w:val="21"/>
                <w:szCs w:val="21"/>
              </w:rPr>
              <w:t>Personal Information:</w:t>
            </w:r>
          </w:p>
        </w:tc>
        <w:tc>
          <w:tcPr>
            <w:tcW w:w="7200" w:type="dxa"/>
            <w:tcBorders>
              <w:left w:val="single" w:sz="4" w:space="0" w:color="808080"/>
            </w:tcBorders>
            <w:shd w:val="clear" w:color="auto" w:fill="auto"/>
          </w:tcPr>
          <w:p w:rsidR="000F6F58" w:rsidRDefault="000F6F58">
            <w:pPr>
              <w:snapToGrid w:val="0"/>
              <w:rPr>
                <w:sz w:val="21"/>
                <w:szCs w:val="21"/>
              </w:rPr>
            </w:pPr>
          </w:p>
        </w:tc>
        <w:tc>
          <w:tcPr>
            <w:tcW w:w="236" w:type="dxa"/>
            <w:shd w:val="clear" w:color="auto" w:fill="auto"/>
          </w:tcPr>
          <w:p w:rsidR="000F6F58" w:rsidRDefault="000F6F58">
            <w:pPr>
              <w:snapToGrid w:val="0"/>
              <w:rPr>
                <w:b/>
                <w:sz w:val="21"/>
                <w:szCs w:val="21"/>
              </w:rPr>
            </w:pPr>
          </w:p>
        </w:tc>
        <w:tc>
          <w:tcPr>
            <w:tcW w:w="239" w:type="dxa"/>
            <w:shd w:val="clear" w:color="auto" w:fill="auto"/>
          </w:tcPr>
          <w:p w:rsidR="000F6F58" w:rsidRDefault="000F6F58">
            <w:pPr>
              <w:snapToGrid w:val="0"/>
              <w:rPr>
                <w:b/>
                <w:sz w:val="21"/>
                <w:szCs w:val="21"/>
              </w:rPr>
            </w:pPr>
          </w:p>
        </w:tc>
        <w:tc>
          <w:tcPr>
            <w:tcW w:w="239" w:type="dxa"/>
            <w:gridSpan w:val="2"/>
            <w:shd w:val="clear" w:color="auto" w:fill="auto"/>
          </w:tcPr>
          <w:p w:rsidR="000F6F58" w:rsidRDefault="000F6F58">
            <w:pPr>
              <w:snapToGrid w:val="0"/>
              <w:rPr>
                <w:b/>
                <w:sz w:val="21"/>
                <w:szCs w:val="21"/>
              </w:rPr>
            </w:pPr>
          </w:p>
        </w:tc>
        <w:tc>
          <w:tcPr>
            <w:tcW w:w="239" w:type="dxa"/>
            <w:shd w:val="clear" w:color="auto" w:fill="auto"/>
          </w:tcPr>
          <w:p w:rsidR="000F6F58" w:rsidRDefault="000F6F58">
            <w:pPr>
              <w:snapToGrid w:val="0"/>
              <w:rPr>
                <w:b/>
                <w:sz w:val="21"/>
                <w:szCs w:val="21"/>
              </w:rPr>
            </w:pPr>
          </w:p>
        </w:tc>
      </w:tr>
      <w:tr w:rsidR="000F6F58" w:rsidTr="00C90D16">
        <w:tblPrEx>
          <w:tblCellMar>
            <w:left w:w="0" w:type="dxa"/>
            <w:right w:w="0" w:type="dxa"/>
          </w:tblCellMar>
        </w:tblPrEx>
        <w:trPr>
          <w:trHeight w:val="288"/>
        </w:trPr>
        <w:tc>
          <w:tcPr>
            <w:tcW w:w="2610" w:type="dxa"/>
            <w:tcBorders>
              <w:top w:val="single" w:sz="4" w:space="0" w:color="C0C0C0"/>
              <w:left w:val="single" w:sz="4" w:space="0" w:color="C0C0C0"/>
              <w:bottom w:val="single" w:sz="4" w:space="0" w:color="C0C0C0"/>
            </w:tcBorders>
            <w:shd w:val="clear" w:color="auto" w:fill="F3F3F3"/>
            <w:vAlign w:val="center"/>
          </w:tcPr>
          <w:p w:rsidR="000F6F58" w:rsidRDefault="000F6F58">
            <w:pPr>
              <w:snapToGrid w:val="0"/>
              <w:rPr>
                <w:b/>
                <w:sz w:val="21"/>
                <w:szCs w:val="21"/>
              </w:rPr>
            </w:pPr>
            <w:r>
              <w:rPr>
                <w:b/>
                <w:sz w:val="21"/>
                <w:szCs w:val="21"/>
              </w:rPr>
              <w:t>Name:</w:t>
            </w:r>
          </w:p>
        </w:tc>
        <w:tc>
          <w:tcPr>
            <w:tcW w:w="7786" w:type="dxa"/>
            <w:gridSpan w:val="5"/>
            <w:tcBorders>
              <w:top w:val="single" w:sz="4" w:space="0" w:color="C0C0C0"/>
              <w:left w:val="single" w:sz="4" w:space="0" w:color="C0C0C0"/>
              <w:bottom w:val="single" w:sz="4" w:space="0" w:color="C0C0C0"/>
            </w:tcBorders>
            <w:shd w:val="clear" w:color="auto" w:fill="auto"/>
            <w:vAlign w:val="center"/>
          </w:tcPr>
          <w:p w:rsidR="000F6F58" w:rsidRDefault="000F6F58">
            <w:pPr>
              <w:pStyle w:val="FootnoteText"/>
              <w:snapToGrid w:val="0"/>
              <w:rPr>
                <w:sz w:val="21"/>
                <w:szCs w:val="21"/>
              </w:rPr>
            </w:pPr>
            <w:r>
              <w:rPr>
                <w:sz w:val="21"/>
                <w:szCs w:val="21"/>
              </w:rPr>
              <w:t>JAY KUMAR</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288"/>
        </w:trPr>
        <w:tc>
          <w:tcPr>
            <w:tcW w:w="2610" w:type="dxa"/>
            <w:tcBorders>
              <w:left w:val="single" w:sz="4" w:space="0" w:color="C0C0C0"/>
              <w:bottom w:val="single" w:sz="4" w:space="0" w:color="C0C0C0"/>
            </w:tcBorders>
            <w:shd w:val="clear" w:color="auto" w:fill="F3F3F3"/>
            <w:vAlign w:val="center"/>
          </w:tcPr>
          <w:p w:rsidR="000F6F58" w:rsidRDefault="000F6F58">
            <w:pPr>
              <w:snapToGrid w:val="0"/>
              <w:rPr>
                <w:b/>
                <w:sz w:val="21"/>
                <w:szCs w:val="21"/>
              </w:rPr>
            </w:pPr>
            <w:r>
              <w:rPr>
                <w:b/>
                <w:sz w:val="21"/>
                <w:szCs w:val="21"/>
              </w:rPr>
              <w:t>Father’s Name</w:t>
            </w:r>
          </w:p>
        </w:tc>
        <w:tc>
          <w:tcPr>
            <w:tcW w:w="7786" w:type="dxa"/>
            <w:gridSpan w:val="5"/>
            <w:tcBorders>
              <w:left w:val="single" w:sz="4" w:space="0" w:color="C0C0C0"/>
              <w:bottom w:val="single" w:sz="4" w:space="0" w:color="C0C0C0"/>
            </w:tcBorders>
            <w:shd w:val="clear" w:color="auto" w:fill="auto"/>
            <w:vAlign w:val="center"/>
          </w:tcPr>
          <w:p w:rsidR="000F6F58" w:rsidRDefault="000F6F58">
            <w:pPr>
              <w:pStyle w:val="FootnoteText"/>
              <w:snapToGrid w:val="0"/>
              <w:rPr>
                <w:sz w:val="21"/>
                <w:szCs w:val="21"/>
              </w:rPr>
            </w:pPr>
            <w:r>
              <w:rPr>
                <w:sz w:val="21"/>
                <w:szCs w:val="21"/>
              </w:rPr>
              <w:t>Shri Kala Singh</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364"/>
        </w:trPr>
        <w:tc>
          <w:tcPr>
            <w:tcW w:w="2610" w:type="dxa"/>
            <w:tcBorders>
              <w:left w:val="single" w:sz="4" w:space="0" w:color="C0C0C0"/>
              <w:bottom w:val="single" w:sz="4" w:space="0" w:color="C0C0C0"/>
            </w:tcBorders>
            <w:shd w:val="clear" w:color="auto" w:fill="F3F3F3"/>
            <w:vAlign w:val="center"/>
          </w:tcPr>
          <w:p w:rsidR="000F6F58" w:rsidRDefault="000F6F58">
            <w:pPr>
              <w:pStyle w:val="Heading7"/>
              <w:snapToGrid w:val="0"/>
              <w:jc w:val="left"/>
              <w:rPr>
                <w:rFonts w:ascii="Times New Roman" w:hAnsi="Times New Roman"/>
                <w:sz w:val="21"/>
                <w:szCs w:val="21"/>
              </w:rPr>
            </w:pPr>
            <w:r>
              <w:rPr>
                <w:rFonts w:ascii="Times New Roman" w:hAnsi="Times New Roman"/>
                <w:sz w:val="21"/>
                <w:szCs w:val="21"/>
              </w:rPr>
              <w:t>Permanent Address</w:t>
            </w:r>
          </w:p>
        </w:tc>
        <w:tc>
          <w:tcPr>
            <w:tcW w:w="7786" w:type="dxa"/>
            <w:gridSpan w:val="5"/>
            <w:tcBorders>
              <w:left w:val="single" w:sz="4" w:space="0" w:color="C0C0C0"/>
              <w:bottom w:val="single" w:sz="4" w:space="0" w:color="C0C0C0"/>
            </w:tcBorders>
            <w:shd w:val="clear" w:color="auto" w:fill="auto"/>
            <w:vAlign w:val="center"/>
          </w:tcPr>
          <w:p w:rsidR="000F6F58" w:rsidRDefault="000F6F58">
            <w:pPr>
              <w:snapToGrid w:val="0"/>
              <w:spacing w:line="280" w:lineRule="exact"/>
              <w:ind w:left="-18"/>
              <w:rPr>
                <w:rFonts w:cs="Arial"/>
                <w:sz w:val="21"/>
                <w:szCs w:val="21"/>
                <w:lang w:val="it-IT"/>
              </w:rPr>
            </w:pPr>
            <w:r>
              <w:rPr>
                <w:rFonts w:cs="Arial"/>
                <w:sz w:val="21"/>
                <w:szCs w:val="21"/>
                <w:lang w:val="it-IT"/>
              </w:rPr>
              <w:t>Kunja Bahadurpur , Iqbalpur Haridwar(Uttrakhand) 247668 .</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288"/>
        </w:trPr>
        <w:tc>
          <w:tcPr>
            <w:tcW w:w="2610" w:type="dxa"/>
            <w:tcBorders>
              <w:left w:val="single" w:sz="4" w:space="0" w:color="C0C0C0"/>
              <w:bottom w:val="single" w:sz="4" w:space="0" w:color="C0C0C0"/>
            </w:tcBorders>
            <w:shd w:val="clear" w:color="auto" w:fill="F3F3F3"/>
            <w:vAlign w:val="center"/>
          </w:tcPr>
          <w:p w:rsidR="000F6F58" w:rsidRDefault="000F6F58">
            <w:pPr>
              <w:snapToGrid w:val="0"/>
              <w:rPr>
                <w:b/>
                <w:sz w:val="21"/>
                <w:szCs w:val="21"/>
              </w:rPr>
            </w:pPr>
            <w:r>
              <w:rPr>
                <w:b/>
                <w:sz w:val="21"/>
                <w:szCs w:val="21"/>
              </w:rPr>
              <w:t>Nationality</w:t>
            </w:r>
          </w:p>
        </w:tc>
        <w:tc>
          <w:tcPr>
            <w:tcW w:w="7786" w:type="dxa"/>
            <w:gridSpan w:val="5"/>
            <w:tcBorders>
              <w:left w:val="single" w:sz="4" w:space="0" w:color="C0C0C0"/>
              <w:bottom w:val="single" w:sz="4" w:space="0" w:color="C0C0C0"/>
            </w:tcBorders>
            <w:shd w:val="clear" w:color="auto" w:fill="auto"/>
            <w:vAlign w:val="center"/>
          </w:tcPr>
          <w:p w:rsidR="000F6F58" w:rsidRDefault="000F6F58">
            <w:pPr>
              <w:snapToGrid w:val="0"/>
              <w:rPr>
                <w:sz w:val="21"/>
                <w:szCs w:val="21"/>
              </w:rPr>
            </w:pPr>
            <w:r>
              <w:rPr>
                <w:sz w:val="21"/>
                <w:szCs w:val="21"/>
              </w:rPr>
              <w:t>Indian.</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288"/>
        </w:trPr>
        <w:tc>
          <w:tcPr>
            <w:tcW w:w="2610" w:type="dxa"/>
            <w:tcBorders>
              <w:left w:val="single" w:sz="4" w:space="0" w:color="C0C0C0"/>
              <w:bottom w:val="single" w:sz="4" w:space="0" w:color="C0C0C0"/>
            </w:tcBorders>
            <w:shd w:val="clear" w:color="auto" w:fill="F3F3F3"/>
            <w:vAlign w:val="center"/>
          </w:tcPr>
          <w:p w:rsidR="000F6F58" w:rsidRDefault="000F6F58">
            <w:pPr>
              <w:snapToGrid w:val="0"/>
              <w:rPr>
                <w:b/>
                <w:sz w:val="21"/>
                <w:szCs w:val="21"/>
              </w:rPr>
            </w:pPr>
            <w:r>
              <w:rPr>
                <w:b/>
                <w:sz w:val="21"/>
                <w:szCs w:val="21"/>
              </w:rPr>
              <w:t>Interests:</w:t>
            </w:r>
          </w:p>
        </w:tc>
        <w:tc>
          <w:tcPr>
            <w:tcW w:w="7786" w:type="dxa"/>
            <w:gridSpan w:val="5"/>
            <w:tcBorders>
              <w:left w:val="single" w:sz="4" w:space="0" w:color="C0C0C0"/>
              <w:bottom w:val="single" w:sz="4" w:space="0" w:color="C0C0C0"/>
            </w:tcBorders>
            <w:shd w:val="clear" w:color="auto" w:fill="auto"/>
            <w:vAlign w:val="center"/>
          </w:tcPr>
          <w:p w:rsidR="000F6F58" w:rsidRDefault="000F6F58">
            <w:pPr>
              <w:snapToGrid w:val="0"/>
              <w:rPr>
                <w:sz w:val="21"/>
                <w:szCs w:val="21"/>
              </w:rPr>
            </w:pPr>
            <w:r>
              <w:rPr>
                <w:sz w:val="21"/>
                <w:szCs w:val="21"/>
              </w:rPr>
              <w:t>Playing Chess, Cricket.</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288"/>
        </w:trPr>
        <w:tc>
          <w:tcPr>
            <w:tcW w:w="2610" w:type="dxa"/>
            <w:tcBorders>
              <w:left w:val="single" w:sz="4" w:space="0" w:color="C0C0C0"/>
              <w:bottom w:val="single" w:sz="4" w:space="0" w:color="C0C0C0"/>
            </w:tcBorders>
            <w:shd w:val="clear" w:color="auto" w:fill="F3F3F3"/>
            <w:vAlign w:val="center"/>
          </w:tcPr>
          <w:p w:rsidR="000F6F58" w:rsidRDefault="000F6F58">
            <w:pPr>
              <w:snapToGrid w:val="0"/>
              <w:rPr>
                <w:b/>
                <w:sz w:val="21"/>
                <w:szCs w:val="21"/>
              </w:rPr>
            </w:pPr>
            <w:r>
              <w:rPr>
                <w:b/>
                <w:sz w:val="21"/>
                <w:szCs w:val="21"/>
              </w:rPr>
              <w:t>Languages:</w:t>
            </w:r>
          </w:p>
        </w:tc>
        <w:tc>
          <w:tcPr>
            <w:tcW w:w="7786" w:type="dxa"/>
            <w:gridSpan w:val="5"/>
            <w:tcBorders>
              <w:left w:val="single" w:sz="4" w:space="0" w:color="C0C0C0"/>
              <w:bottom w:val="single" w:sz="4" w:space="0" w:color="C0C0C0"/>
            </w:tcBorders>
            <w:shd w:val="clear" w:color="auto" w:fill="auto"/>
            <w:vAlign w:val="center"/>
          </w:tcPr>
          <w:p w:rsidR="000F6F58" w:rsidRDefault="000F6F58">
            <w:pPr>
              <w:snapToGrid w:val="0"/>
              <w:rPr>
                <w:sz w:val="21"/>
                <w:szCs w:val="21"/>
              </w:rPr>
            </w:pPr>
            <w:r>
              <w:rPr>
                <w:sz w:val="21"/>
                <w:szCs w:val="21"/>
              </w:rPr>
              <w:t>Hindi, English.</w:t>
            </w:r>
          </w:p>
        </w:tc>
        <w:tc>
          <w:tcPr>
            <w:tcW w:w="387" w:type="dxa"/>
            <w:gridSpan w:val="3"/>
            <w:tcBorders>
              <w:left w:val="single" w:sz="4" w:space="0" w:color="C0C0C0"/>
            </w:tcBorders>
            <w:shd w:val="clear" w:color="auto" w:fill="auto"/>
          </w:tcPr>
          <w:p w:rsidR="000F6F58" w:rsidRDefault="000F6F58">
            <w:pPr>
              <w:snapToGrid w:val="0"/>
            </w:pPr>
          </w:p>
        </w:tc>
      </w:tr>
      <w:tr w:rsidR="000F6F58" w:rsidTr="00C90D16">
        <w:tblPrEx>
          <w:tblCellMar>
            <w:left w:w="0" w:type="dxa"/>
            <w:right w:w="0" w:type="dxa"/>
          </w:tblCellMar>
        </w:tblPrEx>
        <w:trPr>
          <w:trHeight w:val="288"/>
        </w:trPr>
        <w:tc>
          <w:tcPr>
            <w:tcW w:w="2610" w:type="dxa"/>
            <w:tcBorders>
              <w:left w:val="single" w:sz="4" w:space="0" w:color="C0C0C0"/>
              <w:bottom w:val="single" w:sz="4" w:space="0" w:color="C0C0C0"/>
            </w:tcBorders>
            <w:shd w:val="clear" w:color="auto" w:fill="F3F3F3"/>
            <w:vAlign w:val="center"/>
          </w:tcPr>
          <w:p w:rsidR="000F6F58" w:rsidRDefault="000F6F58">
            <w:pPr>
              <w:snapToGrid w:val="0"/>
              <w:rPr>
                <w:b/>
                <w:bCs/>
                <w:sz w:val="21"/>
                <w:szCs w:val="21"/>
              </w:rPr>
            </w:pPr>
            <w:r>
              <w:rPr>
                <w:b/>
                <w:bCs/>
                <w:sz w:val="21"/>
                <w:szCs w:val="21"/>
              </w:rPr>
              <w:t>Strengths</w:t>
            </w:r>
          </w:p>
        </w:tc>
        <w:tc>
          <w:tcPr>
            <w:tcW w:w="7786" w:type="dxa"/>
            <w:gridSpan w:val="5"/>
            <w:tcBorders>
              <w:left w:val="single" w:sz="4" w:space="0" w:color="C0C0C0"/>
              <w:bottom w:val="single" w:sz="4" w:space="0" w:color="C0C0C0"/>
            </w:tcBorders>
            <w:shd w:val="clear" w:color="auto" w:fill="auto"/>
            <w:vAlign w:val="center"/>
          </w:tcPr>
          <w:p w:rsidR="000F6F58" w:rsidRDefault="000F6F58">
            <w:pPr>
              <w:tabs>
                <w:tab w:val="left" w:pos="1152"/>
                <w:tab w:val="left" w:pos="3150"/>
                <w:tab w:val="left" w:pos="3240"/>
                <w:tab w:val="left" w:pos="4680"/>
              </w:tabs>
              <w:snapToGrid w:val="0"/>
              <w:spacing w:before="100" w:after="100" w:line="280" w:lineRule="exact"/>
              <w:ind w:left="1152" w:hanging="1208"/>
              <w:rPr>
                <w:rFonts w:eastAsia="Times New Roman"/>
                <w:sz w:val="21"/>
                <w:szCs w:val="21"/>
              </w:rPr>
            </w:pPr>
            <w:r>
              <w:rPr>
                <w:rFonts w:eastAsia="Times New Roman"/>
                <w:b/>
                <w:sz w:val="20"/>
                <w:szCs w:val="20"/>
              </w:rPr>
              <w:t xml:space="preserve"> </w:t>
            </w:r>
            <w:r>
              <w:rPr>
                <w:rFonts w:eastAsia="Times New Roman"/>
                <w:sz w:val="21"/>
                <w:szCs w:val="21"/>
              </w:rPr>
              <w:t>Punctuality, Honesty, Hardworking.</w:t>
            </w:r>
          </w:p>
        </w:tc>
        <w:tc>
          <w:tcPr>
            <w:tcW w:w="387" w:type="dxa"/>
            <w:gridSpan w:val="3"/>
            <w:tcBorders>
              <w:left w:val="single" w:sz="4" w:space="0" w:color="C0C0C0"/>
            </w:tcBorders>
            <w:shd w:val="clear" w:color="auto" w:fill="auto"/>
          </w:tcPr>
          <w:p w:rsidR="000F6F58" w:rsidRDefault="000F6F58">
            <w:pPr>
              <w:snapToGrid w:val="0"/>
            </w:pPr>
          </w:p>
        </w:tc>
      </w:tr>
    </w:tbl>
    <w:p w:rsidR="000F6F58" w:rsidRDefault="000F6F58"/>
    <w:p w:rsidR="00B81180" w:rsidRDefault="00B81180">
      <w:pPr>
        <w:ind w:left="-180"/>
        <w:rPr>
          <w:sz w:val="21"/>
          <w:szCs w:val="21"/>
        </w:rPr>
      </w:pPr>
    </w:p>
    <w:p w:rsidR="00B81180" w:rsidRDefault="00B81180">
      <w:pPr>
        <w:ind w:left="-180"/>
        <w:rPr>
          <w:sz w:val="21"/>
          <w:szCs w:val="21"/>
        </w:rPr>
      </w:pPr>
    </w:p>
    <w:p w:rsidR="00B81180" w:rsidRDefault="00B81180">
      <w:pPr>
        <w:ind w:left="-180"/>
        <w:rPr>
          <w:sz w:val="21"/>
          <w:szCs w:val="21"/>
        </w:rPr>
      </w:pPr>
    </w:p>
    <w:p w:rsidR="00B81180" w:rsidRDefault="00B81180">
      <w:pPr>
        <w:ind w:left="-180"/>
        <w:rPr>
          <w:sz w:val="21"/>
          <w:szCs w:val="21"/>
        </w:rPr>
      </w:pPr>
    </w:p>
    <w:p w:rsidR="000F6F58" w:rsidRDefault="000F6F58">
      <w:pPr>
        <w:ind w:left="-180"/>
        <w:rPr>
          <w:sz w:val="21"/>
          <w:szCs w:val="21"/>
        </w:rPr>
      </w:pPr>
      <w:r>
        <w:rPr>
          <w:sz w:val="21"/>
          <w:szCs w:val="21"/>
        </w:rPr>
        <w:t>I hereby declare that the facts given above are correct to the best of my knowledge.</w:t>
      </w:r>
    </w:p>
    <w:p w:rsidR="000F6F58" w:rsidRDefault="000F6F58">
      <w:pPr>
        <w:rPr>
          <w:sz w:val="21"/>
          <w:szCs w:val="21"/>
        </w:rPr>
      </w:pPr>
    </w:p>
    <w:p w:rsidR="000F6F58" w:rsidRDefault="000F6F58" w:rsidP="00F06CDD">
      <w:pPr>
        <w:ind w:left="-180"/>
        <w:rPr>
          <w:sz w:val="21"/>
          <w:szCs w:val="21"/>
        </w:rPr>
      </w:pPr>
      <w:r>
        <w:rPr>
          <w:sz w:val="21"/>
          <w:szCs w:val="21"/>
        </w:rPr>
        <w:t xml:space="preserve">Date: ---------------  </w:t>
      </w:r>
    </w:p>
    <w:p w:rsidR="000F6F58" w:rsidRDefault="000F6F58">
      <w:pPr>
        <w:rPr>
          <w:b/>
          <w:bCs/>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r>
        <w:rPr>
          <w:b/>
          <w:bCs/>
          <w:sz w:val="21"/>
          <w:szCs w:val="21"/>
        </w:rPr>
        <w:t>Jay Kumar)</w:t>
      </w:r>
    </w:p>
    <w:p w:rsidR="000F6F58" w:rsidRDefault="000F6F58">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bookmarkEnd w:id="0"/>
    </w:p>
    <w:sectPr w:rsidR="000F6F58" w:rsidSect="002B3B9C">
      <w:footerReference w:type="default" r:id="rId8"/>
      <w:pgSz w:w="11906" w:h="16838"/>
      <w:pgMar w:top="1080" w:right="720" w:bottom="1253" w:left="1005"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F79" w:rsidRDefault="00E44F79">
      <w:r>
        <w:separator/>
      </w:r>
    </w:p>
  </w:endnote>
  <w:endnote w:type="continuationSeparator" w:id="0">
    <w:p w:rsidR="00E44F79" w:rsidRDefault="00E44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tarSymbol">
    <w:altName w:val="Arial Unicode MS"/>
    <w:charset w:val="80"/>
    <w:family w:val="auto"/>
    <w:pitch w:val="default"/>
  </w:font>
  <w:font w:name="Mincho">
    <w:altName w:val="明朝"/>
    <w:panose1 w:val="02020609040305080305"/>
    <w:charset w:val="80"/>
    <w:family w:val="roman"/>
    <w:notTrueType/>
    <w:pitch w:val="fixed"/>
    <w:sig w:usb0="00000001" w:usb1="08070000" w:usb2="00000010" w:usb3="00000000" w:csb0="00020000" w:csb1="00000000"/>
  </w:font>
  <w:font w:name="Lucidasans">
    <w:altName w:val="Times New Roman"/>
    <w:charset w:val="00"/>
    <w:family w:val="auto"/>
    <w:pitch w:val="variable"/>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itstream Charter">
    <w:altName w:val="MS Mincho"/>
    <w:charset w:val="80"/>
    <w:family w:val="roman"/>
    <w:pitch w:val="variabl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6F58" w:rsidRDefault="00E44F79">
    <w:pPr>
      <w:pStyle w:val="Footer"/>
      <w:ind w:right="360"/>
    </w:pPr>
    <w:r>
      <w:pict>
        <v:shapetype id="_x0000_t202" coordsize="21600,21600" o:spt="202" path="m,l,21600r21600,l21600,xe">
          <v:stroke joinstyle="miter"/>
          <v:path gradientshapeok="t" o:connecttype="rect"/>
        </v:shapetype>
        <v:shape id="_x0000_s2049" type="#_x0000_t202" style="position:absolute;margin-left:553.2pt;margin-top:.05pt;width:4.9pt;height:13.3pt;z-index:251657728;mso-wrap-distance-left:0;mso-wrap-distance-right:0;mso-position-horizontal-relative:page" stroked="f">
          <v:fill opacity="0" color2="black"/>
          <v:textbox inset="0,0,0,0">
            <w:txbxContent>
              <w:p w:rsidR="000F6F58" w:rsidRDefault="00A1720D">
                <w:pPr>
                  <w:pStyle w:val="Footer"/>
                </w:pPr>
                <w:r>
                  <w:rPr>
                    <w:rStyle w:val="PageNumber"/>
                  </w:rPr>
                  <w:fldChar w:fldCharType="begin"/>
                </w:r>
                <w:r w:rsidR="000F6F58">
                  <w:rPr>
                    <w:rStyle w:val="PageNumber"/>
                  </w:rPr>
                  <w:instrText xml:space="preserve"> PAGE </w:instrText>
                </w:r>
                <w:r>
                  <w:rPr>
                    <w:rStyle w:val="PageNumber"/>
                  </w:rPr>
                  <w:fldChar w:fldCharType="separate"/>
                </w:r>
                <w:r w:rsidR="00B0499F">
                  <w:rPr>
                    <w:rStyle w:val="PageNumber"/>
                    <w:noProof/>
                  </w:rPr>
                  <w:t>1</w:t>
                </w:r>
                <w:r>
                  <w:rPr>
                    <w:rStyle w:val="PageNumber"/>
                  </w:rPr>
                  <w:fldChar w:fldCharType="end"/>
                </w:r>
              </w:p>
            </w:txbxContent>
          </v:textbox>
          <w10:wrap type="square" side="largest" anchorx="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F79" w:rsidRDefault="00E44F79">
      <w:r>
        <w:separator/>
      </w:r>
    </w:p>
  </w:footnote>
  <w:footnote w:type="continuationSeparator" w:id="0">
    <w:p w:rsidR="00E44F79" w:rsidRDefault="00E44F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filled="t">
        <v:fill color2="black"/>
        <v:imagedata r:id="rId1" o:title=""/>
      </v:shape>
    </w:pict>
  </w:numPicBullet>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sz w:val="18"/>
        <w:szCs w:val="18"/>
      </w:r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Symbol" w:hAnsi="Symbol"/>
        <w:sz w:val="20"/>
        <w:szCs w:val="20"/>
      </w:rPr>
    </w:lvl>
  </w:abstractNum>
  <w:abstractNum w:abstractNumId="5">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
  <w:rsids>
    <w:rsidRoot w:val="009A3091"/>
    <w:rsid w:val="00002DF8"/>
    <w:rsid w:val="000111AE"/>
    <w:rsid w:val="00021E70"/>
    <w:rsid w:val="00024723"/>
    <w:rsid w:val="000325FB"/>
    <w:rsid w:val="00034139"/>
    <w:rsid w:val="00034DD4"/>
    <w:rsid w:val="00035F6C"/>
    <w:rsid w:val="000541C8"/>
    <w:rsid w:val="000652C7"/>
    <w:rsid w:val="00066A99"/>
    <w:rsid w:val="000700E1"/>
    <w:rsid w:val="0008441F"/>
    <w:rsid w:val="000A3C20"/>
    <w:rsid w:val="000A4FCD"/>
    <w:rsid w:val="000A715D"/>
    <w:rsid w:val="000A7503"/>
    <w:rsid w:val="000B1D33"/>
    <w:rsid w:val="000C2520"/>
    <w:rsid w:val="000C3374"/>
    <w:rsid w:val="000C3E98"/>
    <w:rsid w:val="000C5F8A"/>
    <w:rsid w:val="000D148D"/>
    <w:rsid w:val="000D6BCE"/>
    <w:rsid w:val="000D78B8"/>
    <w:rsid w:val="000E45A0"/>
    <w:rsid w:val="000E4FFD"/>
    <w:rsid w:val="000E75DF"/>
    <w:rsid w:val="000F0C61"/>
    <w:rsid w:val="000F6F58"/>
    <w:rsid w:val="0010263C"/>
    <w:rsid w:val="00110255"/>
    <w:rsid w:val="0011134B"/>
    <w:rsid w:val="00111598"/>
    <w:rsid w:val="00112AF2"/>
    <w:rsid w:val="001209B9"/>
    <w:rsid w:val="0012269B"/>
    <w:rsid w:val="00124A54"/>
    <w:rsid w:val="00131FBB"/>
    <w:rsid w:val="00134A5B"/>
    <w:rsid w:val="00141988"/>
    <w:rsid w:val="00144D80"/>
    <w:rsid w:val="0015459A"/>
    <w:rsid w:val="00155F1B"/>
    <w:rsid w:val="001700F3"/>
    <w:rsid w:val="00171CCB"/>
    <w:rsid w:val="001818F8"/>
    <w:rsid w:val="00184657"/>
    <w:rsid w:val="00186A53"/>
    <w:rsid w:val="00190C09"/>
    <w:rsid w:val="00190EAA"/>
    <w:rsid w:val="00192327"/>
    <w:rsid w:val="0019602E"/>
    <w:rsid w:val="00197FCD"/>
    <w:rsid w:val="001A04DB"/>
    <w:rsid w:val="001A131A"/>
    <w:rsid w:val="001A337D"/>
    <w:rsid w:val="001B0239"/>
    <w:rsid w:val="001B453C"/>
    <w:rsid w:val="001B72FB"/>
    <w:rsid w:val="001C5337"/>
    <w:rsid w:val="001C5472"/>
    <w:rsid w:val="001C746F"/>
    <w:rsid w:val="001D1A5F"/>
    <w:rsid w:val="001D1F83"/>
    <w:rsid w:val="001E0777"/>
    <w:rsid w:val="001E0BE9"/>
    <w:rsid w:val="001E12E9"/>
    <w:rsid w:val="001E6B92"/>
    <w:rsid w:val="001E7750"/>
    <w:rsid w:val="001F3861"/>
    <w:rsid w:val="00201AD6"/>
    <w:rsid w:val="00201CAE"/>
    <w:rsid w:val="00213810"/>
    <w:rsid w:val="00215B10"/>
    <w:rsid w:val="002205F4"/>
    <w:rsid w:val="002232B1"/>
    <w:rsid w:val="00230153"/>
    <w:rsid w:val="0023045D"/>
    <w:rsid w:val="00230D11"/>
    <w:rsid w:val="00231224"/>
    <w:rsid w:val="00232A04"/>
    <w:rsid w:val="002341DC"/>
    <w:rsid w:val="002438CA"/>
    <w:rsid w:val="00243D2E"/>
    <w:rsid w:val="00244CAF"/>
    <w:rsid w:val="00245F8D"/>
    <w:rsid w:val="00250B7E"/>
    <w:rsid w:val="00254AB6"/>
    <w:rsid w:val="00256BA9"/>
    <w:rsid w:val="00262B29"/>
    <w:rsid w:val="002717C2"/>
    <w:rsid w:val="00284AC9"/>
    <w:rsid w:val="002935CA"/>
    <w:rsid w:val="00295210"/>
    <w:rsid w:val="002A2251"/>
    <w:rsid w:val="002A39D0"/>
    <w:rsid w:val="002A4056"/>
    <w:rsid w:val="002A448B"/>
    <w:rsid w:val="002B3B9C"/>
    <w:rsid w:val="002B53F6"/>
    <w:rsid w:val="002E35C3"/>
    <w:rsid w:val="002E52A9"/>
    <w:rsid w:val="002E6098"/>
    <w:rsid w:val="002F30A7"/>
    <w:rsid w:val="002F51B2"/>
    <w:rsid w:val="002F7EF9"/>
    <w:rsid w:val="00300282"/>
    <w:rsid w:val="00306444"/>
    <w:rsid w:val="003368FD"/>
    <w:rsid w:val="0035689E"/>
    <w:rsid w:val="003606EB"/>
    <w:rsid w:val="00370002"/>
    <w:rsid w:val="00370226"/>
    <w:rsid w:val="00372CB5"/>
    <w:rsid w:val="00382A6E"/>
    <w:rsid w:val="003850FF"/>
    <w:rsid w:val="0039729E"/>
    <w:rsid w:val="003A4909"/>
    <w:rsid w:val="003A525A"/>
    <w:rsid w:val="003B06FA"/>
    <w:rsid w:val="003B3D9D"/>
    <w:rsid w:val="003B44B7"/>
    <w:rsid w:val="003C017B"/>
    <w:rsid w:val="003C257A"/>
    <w:rsid w:val="003C3358"/>
    <w:rsid w:val="003C5955"/>
    <w:rsid w:val="003D07F1"/>
    <w:rsid w:val="003D1E19"/>
    <w:rsid w:val="003D6611"/>
    <w:rsid w:val="003E05AF"/>
    <w:rsid w:val="003E56C7"/>
    <w:rsid w:val="003F2048"/>
    <w:rsid w:val="00422CD2"/>
    <w:rsid w:val="004318C2"/>
    <w:rsid w:val="00434527"/>
    <w:rsid w:val="00436A89"/>
    <w:rsid w:val="00442634"/>
    <w:rsid w:val="00445E2E"/>
    <w:rsid w:val="00453819"/>
    <w:rsid w:val="00455F78"/>
    <w:rsid w:val="0046243F"/>
    <w:rsid w:val="0046390C"/>
    <w:rsid w:val="00464638"/>
    <w:rsid w:val="004654C1"/>
    <w:rsid w:val="00471253"/>
    <w:rsid w:val="00480BDC"/>
    <w:rsid w:val="00485589"/>
    <w:rsid w:val="00487EB6"/>
    <w:rsid w:val="004915D0"/>
    <w:rsid w:val="00491A2D"/>
    <w:rsid w:val="004970DA"/>
    <w:rsid w:val="004A5B71"/>
    <w:rsid w:val="004B1A87"/>
    <w:rsid w:val="004B28CA"/>
    <w:rsid w:val="004B511D"/>
    <w:rsid w:val="004D0EAB"/>
    <w:rsid w:val="004D4BA3"/>
    <w:rsid w:val="004D4C90"/>
    <w:rsid w:val="004D6052"/>
    <w:rsid w:val="004D7836"/>
    <w:rsid w:val="004E24EB"/>
    <w:rsid w:val="004E7893"/>
    <w:rsid w:val="005009D3"/>
    <w:rsid w:val="00501BF9"/>
    <w:rsid w:val="00505FEF"/>
    <w:rsid w:val="00506B3A"/>
    <w:rsid w:val="00507F06"/>
    <w:rsid w:val="00510CE2"/>
    <w:rsid w:val="005149CD"/>
    <w:rsid w:val="00517B7F"/>
    <w:rsid w:val="00526114"/>
    <w:rsid w:val="0053157D"/>
    <w:rsid w:val="005338F7"/>
    <w:rsid w:val="005371A1"/>
    <w:rsid w:val="00546BCE"/>
    <w:rsid w:val="005471F4"/>
    <w:rsid w:val="005504D0"/>
    <w:rsid w:val="005617D1"/>
    <w:rsid w:val="00591482"/>
    <w:rsid w:val="0059577C"/>
    <w:rsid w:val="005A3316"/>
    <w:rsid w:val="005B43E4"/>
    <w:rsid w:val="005B72C5"/>
    <w:rsid w:val="005C0937"/>
    <w:rsid w:val="005C3438"/>
    <w:rsid w:val="005C6A29"/>
    <w:rsid w:val="005D0625"/>
    <w:rsid w:val="005D1A2A"/>
    <w:rsid w:val="005D236B"/>
    <w:rsid w:val="005E565D"/>
    <w:rsid w:val="005E5918"/>
    <w:rsid w:val="005E6C2E"/>
    <w:rsid w:val="00603C8A"/>
    <w:rsid w:val="00605C30"/>
    <w:rsid w:val="006121FB"/>
    <w:rsid w:val="00612C0F"/>
    <w:rsid w:val="00614235"/>
    <w:rsid w:val="006357CB"/>
    <w:rsid w:val="00635CD7"/>
    <w:rsid w:val="0064531C"/>
    <w:rsid w:val="00656D0E"/>
    <w:rsid w:val="00661EBD"/>
    <w:rsid w:val="00662859"/>
    <w:rsid w:val="006655E7"/>
    <w:rsid w:val="00666DAB"/>
    <w:rsid w:val="00693FEE"/>
    <w:rsid w:val="00694DD3"/>
    <w:rsid w:val="006B042C"/>
    <w:rsid w:val="006B0A70"/>
    <w:rsid w:val="006B5C5D"/>
    <w:rsid w:val="006B5DAD"/>
    <w:rsid w:val="006C5F39"/>
    <w:rsid w:val="006C6908"/>
    <w:rsid w:val="006D43E8"/>
    <w:rsid w:val="006E1687"/>
    <w:rsid w:val="006E2B27"/>
    <w:rsid w:val="006E7D4C"/>
    <w:rsid w:val="006F2583"/>
    <w:rsid w:val="00700956"/>
    <w:rsid w:val="007042F5"/>
    <w:rsid w:val="00711A36"/>
    <w:rsid w:val="00724900"/>
    <w:rsid w:val="0074055F"/>
    <w:rsid w:val="00742910"/>
    <w:rsid w:val="00743F7F"/>
    <w:rsid w:val="007501DD"/>
    <w:rsid w:val="007573C1"/>
    <w:rsid w:val="0077414E"/>
    <w:rsid w:val="0078596A"/>
    <w:rsid w:val="0078600D"/>
    <w:rsid w:val="00791256"/>
    <w:rsid w:val="00791CAC"/>
    <w:rsid w:val="00793EFA"/>
    <w:rsid w:val="0079518C"/>
    <w:rsid w:val="00795B1D"/>
    <w:rsid w:val="007A127F"/>
    <w:rsid w:val="007A2019"/>
    <w:rsid w:val="007C50D6"/>
    <w:rsid w:val="007C5AF1"/>
    <w:rsid w:val="007D327A"/>
    <w:rsid w:val="007E2E3B"/>
    <w:rsid w:val="007E7014"/>
    <w:rsid w:val="007F4CDA"/>
    <w:rsid w:val="00806A0E"/>
    <w:rsid w:val="008072D5"/>
    <w:rsid w:val="00816DF5"/>
    <w:rsid w:val="00817211"/>
    <w:rsid w:val="00825940"/>
    <w:rsid w:val="008302D6"/>
    <w:rsid w:val="00830D44"/>
    <w:rsid w:val="00834748"/>
    <w:rsid w:val="0084436D"/>
    <w:rsid w:val="0086220B"/>
    <w:rsid w:val="008646C7"/>
    <w:rsid w:val="00875A5F"/>
    <w:rsid w:val="00882B16"/>
    <w:rsid w:val="00883F67"/>
    <w:rsid w:val="008A0F59"/>
    <w:rsid w:val="008A1C7C"/>
    <w:rsid w:val="008A59A5"/>
    <w:rsid w:val="008A7454"/>
    <w:rsid w:val="008B05C9"/>
    <w:rsid w:val="008B07CD"/>
    <w:rsid w:val="008B0C3E"/>
    <w:rsid w:val="008B1653"/>
    <w:rsid w:val="008B4D2C"/>
    <w:rsid w:val="008B6105"/>
    <w:rsid w:val="008C5E20"/>
    <w:rsid w:val="008D07FC"/>
    <w:rsid w:val="008D3F0A"/>
    <w:rsid w:val="008D759C"/>
    <w:rsid w:val="008E1121"/>
    <w:rsid w:val="008E6399"/>
    <w:rsid w:val="008F180F"/>
    <w:rsid w:val="008F2483"/>
    <w:rsid w:val="008F3D7C"/>
    <w:rsid w:val="008F42F4"/>
    <w:rsid w:val="00904BE8"/>
    <w:rsid w:val="00920200"/>
    <w:rsid w:val="0093231E"/>
    <w:rsid w:val="009350B5"/>
    <w:rsid w:val="00944540"/>
    <w:rsid w:val="00946092"/>
    <w:rsid w:val="00946CC2"/>
    <w:rsid w:val="00947F25"/>
    <w:rsid w:val="00951C23"/>
    <w:rsid w:val="00951FCA"/>
    <w:rsid w:val="009528CE"/>
    <w:rsid w:val="00956728"/>
    <w:rsid w:val="00962A5A"/>
    <w:rsid w:val="0097068D"/>
    <w:rsid w:val="00975060"/>
    <w:rsid w:val="009862C1"/>
    <w:rsid w:val="00987FCF"/>
    <w:rsid w:val="00991B3E"/>
    <w:rsid w:val="00992234"/>
    <w:rsid w:val="009A3091"/>
    <w:rsid w:val="009A50A8"/>
    <w:rsid w:val="009A559F"/>
    <w:rsid w:val="009D38B1"/>
    <w:rsid w:val="009E182C"/>
    <w:rsid w:val="009E2071"/>
    <w:rsid w:val="009E6243"/>
    <w:rsid w:val="00A011FE"/>
    <w:rsid w:val="00A03317"/>
    <w:rsid w:val="00A05B2C"/>
    <w:rsid w:val="00A07E5F"/>
    <w:rsid w:val="00A14EF1"/>
    <w:rsid w:val="00A1720D"/>
    <w:rsid w:val="00A256D3"/>
    <w:rsid w:val="00A3524D"/>
    <w:rsid w:val="00A35BB1"/>
    <w:rsid w:val="00A36AAC"/>
    <w:rsid w:val="00A36E00"/>
    <w:rsid w:val="00A376D7"/>
    <w:rsid w:val="00A467AD"/>
    <w:rsid w:val="00A543D7"/>
    <w:rsid w:val="00A56736"/>
    <w:rsid w:val="00A57722"/>
    <w:rsid w:val="00A762DD"/>
    <w:rsid w:val="00A76ABC"/>
    <w:rsid w:val="00A80981"/>
    <w:rsid w:val="00A96B9F"/>
    <w:rsid w:val="00A9725D"/>
    <w:rsid w:val="00AA6BE9"/>
    <w:rsid w:val="00AB3180"/>
    <w:rsid w:val="00AB59F1"/>
    <w:rsid w:val="00AC083F"/>
    <w:rsid w:val="00AC1253"/>
    <w:rsid w:val="00AD530A"/>
    <w:rsid w:val="00AF29E6"/>
    <w:rsid w:val="00AF5E39"/>
    <w:rsid w:val="00B04603"/>
    <w:rsid w:val="00B0499F"/>
    <w:rsid w:val="00B0586C"/>
    <w:rsid w:val="00B11C7D"/>
    <w:rsid w:val="00B16631"/>
    <w:rsid w:val="00B302BA"/>
    <w:rsid w:val="00B442EC"/>
    <w:rsid w:val="00B52AF8"/>
    <w:rsid w:val="00B574DF"/>
    <w:rsid w:val="00B6031C"/>
    <w:rsid w:val="00B73EEB"/>
    <w:rsid w:val="00B75B5D"/>
    <w:rsid w:val="00B75E83"/>
    <w:rsid w:val="00B81180"/>
    <w:rsid w:val="00B85657"/>
    <w:rsid w:val="00B91B7A"/>
    <w:rsid w:val="00B94F1A"/>
    <w:rsid w:val="00BA7FA1"/>
    <w:rsid w:val="00BB13A7"/>
    <w:rsid w:val="00BB1869"/>
    <w:rsid w:val="00BB5980"/>
    <w:rsid w:val="00BB68C0"/>
    <w:rsid w:val="00BC0BBC"/>
    <w:rsid w:val="00BC198F"/>
    <w:rsid w:val="00BC4305"/>
    <w:rsid w:val="00BC6C90"/>
    <w:rsid w:val="00BD3ACA"/>
    <w:rsid w:val="00BD7C32"/>
    <w:rsid w:val="00BE7233"/>
    <w:rsid w:val="00BF10A5"/>
    <w:rsid w:val="00C0173A"/>
    <w:rsid w:val="00C073EF"/>
    <w:rsid w:val="00C165C2"/>
    <w:rsid w:val="00C31186"/>
    <w:rsid w:val="00C34B85"/>
    <w:rsid w:val="00C37589"/>
    <w:rsid w:val="00C5247D"/>
    <w:rsid w:val="00C60F91"/>
    <w:rsid w:val="00C65DBB"/>
    <w:rsid w:val="00C70496"/>
    <w:rsid w:val="00C804B2"/>
    <w:rsid w:val="00C90282"/>
    <w:rsid w:val="00C90D16"/>
    <w:rsid w:val="00C95010"/>
    <w:rsid w:val="00C96780"/>
    <w:rsid w:val="00CA255B"/>
    <w:rsid w:val="00CB54C9"/>
    <w:rsid w:val="00CC2766"/>
    <w:rsid w:val="00CC6A4F"/>
    <w:rsid w:val="00CD3791"/>
    <w:rsid w:val="00CD6CD2"/>
    <w:rsid w:val="00CF0BCD"/>
    <w:rsid w:val="00CF1457"/>
    <w:rsid w:val="00D03440"/>
    <w:rsid w:val="00D07EBB"/>
    <w:rsid w:val="00D17597"/>
    <w:rsid w:val="00D17CA0"/>
    <w:rsid w:val="00D26B0C"/>
    <w:rsid w:val="00D3285F"/>
    <w:rsid w:val="00D3551A"/>
    <w:rsid w:val="00D479C8"/>
    <w:rsid w:val="00D506A0"/>
    <w:rsid w:val="00D559BE"/>
    <w:rsid w:val="00D669AE"/>
    <w:rsid w:val="00D71DDA"/>
    <w:rsid w:val="00D96431"/>
    <w:rsid w:val="00DA1E8D"/>
    <w:rsid w:val="00DA7E77"/>
    <w:rsid w:val="00DB0757"/>
    <w:rsid w:val="00DC19F8"/>
    <w:rsid w:val="00DC3DD0"/>
    <w:rsid w:val="00DC4566"/>
    <w:rsid w:val="00DC704B"/>
    <w:rsid w:val="00DD1924"/>
    <w:rsid w:val="00DD2566"/>
    <w:rsid w:val="00DD4B12"/>
    <w:rsid w:val="00DE2B70"/>
    <w:rsid w:val="00DE7A2E"/>
    <w:rsid w:val="00DF1A78"/>
    <w:rsid w:val="00DF37A5"/>
    <w:rsid w:val="00E013FC"/>
    <w:rsid w:val="00E0425B"/>
    <w:rsid w:val="00E0591B"/>
    <w:rsid w:val="00E05B7D"/>
    <w:rsid w:val="00E13303"/>
    <w:rsid w:val="00E21A97"/>
    <w:rsid w:val="00E23706"/>
    <w:rsid w:val="00E34BD7"/>
    <w:rsid w:val="00E3612C"/>
    <w:rsid w:val="00E44F79"/>
    <w:rsid w:val="00E5115B"/>
    <w:rsid w:val="00E611B3"/>
    <w:rsid w:val="00E62B8E"/>
    <w:rsid w:val="00E6603F"/>
    <w:rsid w:val="00E80393"/>
    <w:rsid w:val="00E834AD"/>
    <w:rsid w:val="00E91F80"/>
    <w:rsid w:val="00E92614"/>
    <w:rsid w:val="00EA381C"/>
    <w:rsid w:val="00EA540B"/>
    <w:rsid w:val="00EA548C"/>
    <w:rsid w:val="00EA71DA"/>
    <w:rsid w:val="00EB6EB9"/>
    <w:rsid w:val="00EC4FAE"/>
    <w:rsid w:val="00ED0729"/>
    <w:rsid w:val="00ED576A"/>
    <w:rsid w:val="00EE165C"/>
    <w:rsid w:val="00EE2A92"/>
    <w:rsid w:val="00EE32A3"/>
    <w:rsid w:val="00EE4638"/>
    <w:rsid w:val="00EE596D"/>
    <w:rsid w:val="00EE7A45"/>
    <w:rsid w:val="00EF2D7B"/>
    <w:rsid w:val="00EF682B"/>
    <w:rsid w:val="00F02B66"/>
    <w:rsid w:val="00F0520E"/>
    <w:rsid w:val="00F05913"/>
    <w:rsid w:val="00F06CDD"/>
    <w:rsid w:val="00F20D93"/>
    <w:rsid w:val="00F23411"/>
    <w:rsid w:val="00F23A15"/>
    <w:rsid w:val="00F25864"/>
    <w:rsid w:val="00F27821"/>
    <w:rsid w:val="00F376DD"/>
    <w:rsid w:val="00F40A2C"/>
    <w:rsid w:val="00F449E4"/>
    <w:rsid w:val="00F46226"/>
    <w:rsid w:val="00F52D29"/>
    <w:rsid w:val="00F57214"/>
    <w:rsid w:val="00F61B1F"/>
    <w:rsid w:val="00F62DFB"/>
    <w:rsid w:val="00F64DE4"/>
    <w:rsid w:val="00F673B4"/>
    <w:rsid w:val="00F70426"/>
    <w:rsid w:val="00F825E5"/>
    <w:rsid w:val="00F903F6"/>
    <w:rsid w:val="00FA3E57"/>
    <w:rsid w:val="00FA44A4"/>
    <w:rsid w:val="00FA4ED5"/>
    <w:rsid w:val="00FC6BFE"/>
    <w:rsid w:val="00FD3D76"/>
    <w:rsid w:val="00FD4E2A"/>
    <w:rsid w:val="00FD7110"/>
    <w:rsid w:val="00FE0006"/>
    <w:rsid w:val="00FE7EEC"/>
    <w:rsid w:val="00FF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docId w15:val="{80A19290-7F7A-4345-AA5D-E7A2BF78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3B9C"/>
    <w:pPr>
      <w:suppressAutoHyphens/>
    </w:pPr>
    <w:rPr>
      <w:rFonts w:eastAsia="MS Mincho"/>
      <w:sz w:val="24"/>
      <w:szCs w:val="24"/>
      <w:lang w:val="en-US" w:eastAsia="ar-SA"/>
    </w:rPr>
  </w:style>
  <w:style w:type="paragraph" w:styleId="Heading1">
    <w:name w:val="heading 1"/>
    <w:basedOn w:val="Normal"/>
    <w:next w:val="Normal"/>
    <w:qFormat/>
    <w:rsid w:val="002B3B9C"/>
    <w:pPr>
      <w:keepNext/>
      <w:numPr>
        <w:numId w:val="1"/>
      </w:numPr>
      <w:spacing w:line="360" w:lineRule="auto"/>
      <w:outlineLvl w:val="0"/>
    </w:pPr>
    <w:rPr>
      <w:b/>
      <w:sz w:val="26"/>
      <w:szCs w:val="20"/>
    </w:rPr>
  </w:style>
  <w:style w:type="paragraph" w:styleId="Heading2">
    <w:name w:val="heading 2"/>
    <w:basedOn w:val="Normal"/>
    <w:next w:val="Normal"/>
    <w:qFormat/>
    <w:rsid w:val="002B3B9C"/>
    <w:pPr>
      <w:keepNext/>
      <w:numPr>
        <w:ilvl w:val="1"/>
        <w:numId w:val="1"/>
      </w:numPr>
      <w:jc w:val="center"/>
      <w:outlineLvl w:val="1"/>
    </w:pPr>
    <w:rPr>
      <w:b/>
      <w:szCs w:val="20"/>
    </w:rPr>
  </w:style>
  <w:style w:type="paragraph" w:styleId="Heading3">
    <w:name w:val="heading 3"/>
    <w:basedOn w:val="Normal"/>
    <w:next w:val="Normal"/>
    <w:qFormat/>
    <w:rsid w:val="002B3B9C"/>
    <w:pPr>
      <w:keepNext/>
      <w:numPr>
        <w:ilvl w:val="2"/>
        <w:numId w:val="1"/>
      </w:numPr>
      <w:outlineLvl w:val="2"/>
    </w:pPr>
    <w:rPr>
      <w:b/>
      <w:szCs w:val="20"/>
    </w:rPr>
  </w:style>
  <w:style w:type="paragraph" w:styleId="Heading4">
    <w:name w:val="heading 4"/>
    <w:basedOn w:val="Normal"/>
    <w:next w:val="Normal"/>
    <w:qFormat/>
    <w:rsid w:val="002B3B9C"/>
    <w:pPr>
      <w:keepNext/>
      <w:numPr>
        <w:ilvl w:val="3"/>
        <w:numId w:val="1"/>
      </w:numPr>
      <w:jc w:val="center"/>
      <w:outlineLvl w:val="3"/>
    </w:pPr>
    <w:rPr>
      <w:rFonts w:ascii="Verdana" w:hAnsi="Verdana"/>
      <w:b/>
      <w:sz w:val="18"/>
      <w:szCs w:val="18"/>
    </w:rPr>
  </w:style>
  <w:style w:type="paragraph" w:styleId="Heading5">
    <w:name w:val="heading 5"/>
    <w:basedOn w:val="Normal"/>
    <w:next w:val="Normal"/>
    <w:qFormat/>
    <w:rsid w:val="002B3B9C"/>
    <w:pPr>
      <w:keepNext/>
      <w:numPr>
        <w:ilvl w:val="4"/>
        <w:numId w:val="1"/>
      </w:numPr>
      <w:outlineLvl w:val="4"/>
    </w:pPr>
    <w:rPr>
      <w:rFonts w:ascii="Verdana" w:hAnsi="Verdana" w:cs="Arial"/>
      <w:b/>
      <w:bCs/>
      <w:sz w:val="18"/>
    </w:rPr>
  </w:style>
  <w:style w:type="paragraph" w:styleId="Heading6">
    <w:name w:val="heading 6"/>
    <w:basedOn w:val="Normal"/>
    <w:next w:val="Normal"/>
    <w:qFormat/>
    <w:rsid w:val="002B3B9C"/>
    <w:pPr>
      <w:keepNext/>
      <w:numPr>
        <w:ilvl w:val="5"/>
        <w:numId w:val="1"/>
      </w:numPr>
      <w:jc w:val="center"/>
      <w:outlineLvl w:val="5"/>
    </w:pPr>
    <w:rPr>
      <w:b/>
      <w:sz w:val="30"/>
      <w:szCs w:val="20"/>
      <w:u w:val="single"/>
    </w:rPr>
  </w:style>
  <w:style w:type="paragraph" w:styleId="Heading7">
    <w:name w:val="heading 7"/>
    <w:basedOn w:val="Normal"/>
    <w:next w:val="Normal"/>
    <w:qFormat/>
    <w:rsid w:val="002B3B9C"/>
    <w:pPr>
      <w:keepNext/>
      <w:numPr>
        <w:ilvl w:val="6"/>
        <w:numId w:val="1"/>
      </w:numPr>
      <w:spacing w:line="280" w:lineRule="exact"/>
      <w:jc w:val="right"/>
      <w:outlineLvl w:val="6"/>
    </w:pPr>
    <w:rPr>
      <w:rFonts w:ascii="Verdana" w:hAnsi="Verdana"/>
      <w:b/>
      <w:bCs/>
      <w:sz w:val="18"/>
    </w:rPr>
  </w:style>
  <w:style w:type="paragraph" w:styleId="Heading9">
    <w:name w:val="heading 9"/>
    <w:basedOn w:val="Normal"/>
    <w:next w:val="Normal"/>
    <w:qFormat/>
    <w:rsid w:val="002B3B9C"/>
    <w:pPr>
      <w:keepNext/>
      <w:numPr>
        <w:ilvl w:val="8"/>
        <w:numId w:val="1"/>
      </w:numPr>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2B3B9C"/>
    <w:rPr>
      <w:rFonts w:ascii="Symbol" w:hAnsi="Symbol"/>
      <w:sz w:val="18"/>
      <w:szCs w:val="18"/>
    </w:rPr>
  </w:style>
  <w:style w:type="character" w:customStyle="1" w:styleId="WW8Num3z0">
    <w:name w:val="WW8Num3z0"/>
    <w:rsid w:val="002B3B9C"/>
    <w:rPr>
      <w:rFonts w:ascii="Symbol" w:hAnsi="Symbol"/>
    </w:rPr>
  </w:style>
  <w:style w:type="character" w:customStyle="1" w:styleId="WW8Num4z0">
    <w:name w:val="WW8Num4z0"/>
    <w:rsid w:val="002B3B9C"/>
    <w:rPr>
      <w:rFonts w:ascii="Symbol" w:hAnsi="Symbol"/>
    </w:rPr>
  </w:style>
  <w:style w:type="character" w:customStyle="1" w:styleId="WW8Num5z0">
    <w:name w:val="WW8Num5z0"/>
    <w:rsid w:val="002B3B9C"/>
    <w:rPr>
      <w:rFonts w:ascii="Symbol" w:hAnsi="Symbol"/>
      <w:sz w:val="20"/>
      <w:szCs w:val="20"/>
    </w:rPr>
  </w:style>
  <w:style w:type="character" w:customStyle="1" w:styleId="WW8Num6z0">
    <w:name w:val="WW8Num6z0"/>
    <w:rsid w:val="002B3B9C"/>
    <w:rPr>
      <w:rFonts w:ascii="Symbol" w:hAnsi="Symbol"/>
    </w:rPr>
  </w:style>
  <w:style w:type="character" w:customStyle="1" w:styleId="Absatz-Standardschriftart">
    <w:name w:val="Absatz-Standardschriftart"/>
    <w:rsid w:val="002B3B9C"/>
  </w:style>
  <w:style w:type="character" w:customStyle="1" w:styleId="WW8Num1z0">
    <w:name w:val="WW8Num1z0"/>
    <w:rsid w:val="002B3B9C"/>
    <w:rPr>
      <w:rFonts w:ascii="Wingdings" w:hAnsi="Wingdings"/>
    </w:rPr>
  </w:style>
  <w:style w:type="character" w:customStyle="1" w:styleId="WW8Num3z1">
    <w:name w:val="WW8Num3z1"/>
    <w:rsid w:val="002B3B9C"/>
    <w:rPr>
      <w:rFonts w:ascii="Courier New" w:hAnsi="Courier New"/>
    </w:rPr>
  </w:style>
  <w:style w:type="character" w:customStyle="1" w:styleId="WW8Num3z2">
    <w:name w:val="WW8Num3z2"/>
    <w:rsid w:val="002B3B9C"/>
    <w:rPr>
      <w:rFonts w:ascii="Wingdings" w:hAnsi="Wingdings"/>
    </w:rPr>
  </w:style>
  <w:style w:type="character" w:customStyle="1" w:styleId="WW8Num4z1">
    <w:name w:val="WW8Num4z1"/>
    <w:rsid w:val="002B3B9C"/>
    <w:rPr>
      <w:rFonts w:ascii="Courier New" w:hAnsi="Courier New" w:cs="Courier New"/>
    </w:rPr>
  </w:style>
  <w:style w:type="character" w:customStyle="1" w:styleId="WW8Num4z2">
    <w:name w:val="WW8Num4z2"/>
    <w:rsid w:val="002B3B9C"/>
    <w:rPr>
      <w:rFonts w:ascii="Wingdings" w:hAnsi="Wingdings"/>
    </w:rPr>
  </w:style>
  <w:style w:type="character" w:customStyle="1" w:styleId="WW8Num5z1">
    <w:name w:val="WW8Num5z1"/>
    <w:rsid w:val="002B3B9C"/>
    <w:rPr>
      <w:rFonts w:ascii="Courier New" w:hAnsi="Courier New" w:cs="Courier New"/>
    </w:rPr>
  </w:style>
  <w:style w:type="character" w:customStyle="1" w:styleId="WW8Num5z2">
    <w:name w:val="WW8Num5z2"/>
    <w:rsid w:val="002B3B9C"/>
    <w:rPr>
      <w:rFonts w:ascii="Wingdings" w:hAnsi="Wingdings"/>
    </w:rPr>
  </w:style>
  <w:style w:type="character" w:customStyle="1" w:styleId="WW8Num6z1">
    <w:name w:val="WW8Num6z1"/>
    <w:rsid w:val="002B3B9C"/>
    <w:rPr>
      <w:rFonts w:ascii="Courier New" w:hAnsi="Courier New" w:cs="Courier New"/>
    </w:rPr>
  </w:style>
  <w:style w:type="character" w:customStyle="1" w:styleId="WW8Num6z2">
    <w:name w:val="WW8Num6z2"/>
    <w:rsid w:val="002B3B9C"/>
    <w:rPr>
      <w:rFonts w:ascii="Wingdings" w:hAnsi="Wingdings"/>
    </w:rPr>
  </w:style>
  <w:style w:type="character" w:customStyle="1" w:styleId="WW8Num7z0">
    <w:name w:val="WW8Num7z0"/>
    <w:rsid w:val="002B3B9C"/>
    <w:rPr>
      <w:rFonts w:ascii="Symbol" w:hAnsi="Symbol"/>
    </w:rPr>
  </w:style>
  <w:style w:type="character" w:customStyle="1" w:styleId="WW8Num7z1">
    <w:name w:val="WW8Num7z1"/>
    <w:rsid w:val="002B3B9C"/>
    <w:rPr>
      <w:rFonts w:ascii="Courier New" w:hAnsi="Courier New"/>
    </w:rPr>
  </w:style>
  <w:style w:type="character" w:customStyle="1" w:styleId="WW8Num7z2">
    <w:name w:val="WW8Num7z2"/>
    <w:rsid w:val="002B3B9C"/>
    <w:rPr>
      <w:rFonts w:ascii="Wingdings" w:hAnsi="Wingdings"/>
    </w:rPr>
  </w:style>
  <w:style w:type="character" w:customStyle="1" w:styleId="WW8Num8z0">
    <w:name w:val="WW8Num8z0"/>
    <w:rsid w:val="002B3B9C"/>
    <w:rPr>
      <w:rFonts w:ascii="Symbol" w:hAnsi="Symbol"/>
    </w:rPr>
  </w:style>
  <w:style w:type="character" w:customStyle="1" w:styleId="WW8Num8z1">
    <w:name w:val="WW8Num8z1"/>
    <w:rsid w:val="002B3B9C"/>
    <w:rPr>
      <w:rFonts w:ascii="Courier New" w:hAnsi="Courier New"/>
    </w:rPr>
  </w:style>
  <w:style w:type="character" w:customStyle="1" w:styleId="WW8Num8z2">
    <w:name w:val="WW8Num8z2"/>
    <w:rsid w:val="002B3B9C"/>
    <w:rPr>
      <w:rFonts w:ascii="Wingdings" w:hAnsi="Wingdings"/>
    </w:rPr>
  </w:style>
  <w:style w:type="character" w:customStyle="1" w:styleId="WW8Num9z0">
    <w:name w:val="WW8Num9z0"/>
    <w:rsid w:val="002B3B9C"/>
    <w:rPr>
      <w:rFonts w:ascii="Symbol" w:hAnsi="Symbol"/>
    </w:rPr>
  </w:style>
  <w:style w:type="character" w:customStyle="1" w:styleId="WW8Num9z1">
    <w:name w:val="WW8Num9z1"/>
    <w:rsid w:val="002B3B9C"/>
    <w:rPr>
      <w:rFonts w:ascii="Courier New" w:hAnsi="Courier New"/>
    </w:rPr>
  </w:style>
  <w:style w:type="character" w:customStyle="1" w:styleId="WW8Num9z2">
    <w:name w:val="WW8Num9z2"/>
    <w:rsid w:val="002B3B9C"/>
    <w:rPr>
      <w:rFonts w:ascii="Wingdings" w:hAnsi="Wingdings"/>
    </w:rPr>
  </w:style>
  <w:style w:type="character" w:customStyle="1" w:styleId="WW8Num10z0">
    <w:name w:val="WW8Num10z0"/>
    <w:rsid w:val="002B3B9C"/>
    <w:rPr>
      <w:rFonts w:ascii="Symbol" w:hAnsi="Symbol"/>
    </w:rPr>
  </w:style>
  <w:style w:type="character" w:customStyle="1" w:styleId="WW8Num10z1">
    <w:name w:val="WW8Num10z1"/>
    <w:rsid w:val="002B3B9C"/>
    <w:rPr>
      <w:rFonts w:ascii="Courier New" w:hAnsi="Courier New"/>
    </w:rPr>
  </w:style>
  <w:style w:type="character" w:customStyle="1" w:styleId="WW8Num10z2">
    <w:name w:val="WW8Num10z2"/>
    <w:rsid w:val="002B3B9C"/>
    <w:rPr>
      <w:rFonts w:ascii="Wingdings" w:hAnsi="Wingdings"/>
    </w:rPr>
  </w:style>
  <w:style w:type="character" w:customStyle="1" w:styleId="WW-Absatz-Standardschriftart">
    <w:name w:val="WW-Absatz-Standardschriftart"/>
    <w:rsid w:val="002B3B9C"/>
  </w:style>
  <w:style w:type="character" w:customStyle="1" w:styleId="WW-Absatz-Standardschriftart1">
    <w:name w:val="WW-Absatz-Standardschriftart1"/>
    <w:rsid w:val="002B3B9C"/>
  </w:style>
  <w:style w:type="character" w:customStyle="1" w:styleId="WW-Absatz-Standardschriftart11">
    <w:name w:val="WW-Absatz-Standardschriftart11"/>
    <w:rsid w:val="002B3B9C"/>
  </w:style>
  <w:style w:type="character" w:customStyle="1" w:styleId="WW-Absatz-Standardschriftart111">
    <w:name w:val="WW-Absatz-Standardschriftart111"/>
    <w:rsid w:val="002B3B9C"/>
  </w:style>
  <w:style w:type="character" w:customStyle="1" w:styleId="WW-Absatz-Standardschriftart1111">
    <w:name w:val="WW-Absatz-Standardschriftart1111"/>
    <w:rsid w:val="002B3B9C"/>
  </w:style>
  <w:style w:type="character" w:customStyle="1" w:styleId="WW-Absatz-Standardschriftart11111">
    <w:name w:val="WW-Absatz-Standardschriftart11111"/>
    <w:rsid w:val="002B3B9C"/>
  </w:style>
  <w:style w:type="character" w:customStyle="1" w:styleId="WW-Absatz-Standardschriftart111111">
    <w:name w:val="WW-Absatz-Standardschriftart111111"/>
    <w:rsid w:val="002B3B9C"/>
  </w:style>
  <w:style w:type="character" w:customStyle="1" w:styleId="WW-Absatz-Standardschriftart1111111">
    <w:name w:val="WW-Absatz-Standardschriftart1111111"/>
    <w:rsid w:val="002B3B9C"/>
  </w:style>
  <w:style w:type="character" w:customStyle="1" w:styleId="WW-Absatz-Standardschriftart11111111">
    <w:name w:val="WW-Absatz-Standardschriftart11111111"/>
    <w:rsid w:val="002B3B9C"/>
  </w:style>
  <w:style w:type="character" w:customStyle="1" w:styleId="WW-Absatz-Standardschriftart111111111">
    <w:name w:val="WW-Absatz-Standardschriftart111111111"/>
    <w:rsid w:val="002B3B9C"/>
  </w:style>
  <w:style w:type="character" w:customStyle="1" w:styleId="WW-Absatz-Standardschriftart1111111111">
    <w:name w:val="WW-Absatz-Standardschriftart1111111111"/>
    <w:rsid w:val="002B3B9C"/>
  </w:style>
  <w:style w:type="character" w:customStyle="1" w:styleId="WW-Absatz-Standardschriftart11111111111">
    <w:name w:val="WW-Absatz-Standardschriftart11111111111"/>
    <w:rsid w:val="002B3B9C"/>
  </w:style>
  <w:style w:type="character" w:customStyle="1" w:styleId="WW-Absatz-Standardschriftart111111111111">
    <w:name w:val="WW-Absatz-Standardschriftart111111111111"/>
    <w:rsid w:val="002B3B9C"/>
  </w:style>
  <w:style w:type="character" w:customStyle="1" w:styleId="WW-Absatz-Standardschriftart1111111111111">
    <w:name w:val="WW-Absatz-Standardschriftart1111111111111"/>
    <w:rsid w:val="002B3B9C"/>
  </w:style>
  <w:style w:type="character" w:customStyle="1" w:styleId="WW-Absatz-Standardschriftart11111111111111">
    <w:name w:val="WW-Absatz-Standardschriftart11111111111111"/>
    <w:rsid w:val="002B3B9C"/>
  </w:style>
  <w:style w:type="character" w:customStyle="1" w:styleId="WW-Absatz-Standardschriftart111111111111111">
    <w:name w:val="WW-Absatz-Standardschriftart111111111111111"/>
    <w:rsid w:val="002B3B9C"/>
  </w:style>
  <w:style w:type="character" w:customStyle="1" w:styleId="WW-Absatz-Standardschriftart1111111111111111">
    <w:name w:val="WW-Absatz-Standardschriftart1111111111111111"/>
    <w:rsid w:val="002B3B9C"/>
  </w:style>
  <w:style w:type="character" w:customStyle="1" w:styleId="WW-Absatz-Standardschriftart11111111111111111">
    <w:name w:val="WW-Absatz-Standardschriftart11111111111111111"/>
    <w:rsid w:val="002B3B9C"/>
  </w:style>
  <w:style w:type="character" w:customStyle="1" w:styleId="WW-Absatz-Standardschriftart111111111111111111">
    <w:name w:val="WW-Absatz-Standardschriftart111111111111111111"/>
    <w:rsid w:val="002B3B9C"/>
  </w:style>
  <w:style w:type="character" w:customStyle="1" w:styleId="WW-Absatz-Standardschriftart1111111111111111111">
    <w:name w:val="WW-Absatz-Standardschriftart1111111111111111111"/>
    <w:rsid w:val="002B3B9C"/>
  </w:style>
  <w:style w:type="character" w:customStyle="1" w:styleId="WW8Num1z1">
    <w:name w:val="WW8Num1z1"/>
    <w:rsid w:val="002B3B9C"/>
    <w:rPr>
      <w:rFonts w:ascii="Courier New" w:hAnsi="Courier New"/>
    </w:rPr>
  </w:style>
  <w:style w:type="character" w:customStyle="1" w:styleId="WW8Num1z3">
    <w:name w:val="WW8Num1z3"/>
    <w:rsid w:val="002B3B9C"/>
    <w:rPr>
      <w:rFonts w:ascii="Symbol" w:hAnsi="Symbol"/>
    </w:rPr>
  </w:style>
  <w:style w:type="character" w:customStyle="1" w:styleId="WW8Num2z1">
    <w:name w:val="WW8Num2z1"/>
    <w:rsid w:val="002B3B9C"/>
    <w:rPr>
      <w:rFonts w:ascii="Courier New" w:hAnsi="Courier New" w:cs="Courier New"/>
    </w:rPr>
  </w:style>
  <w:style w:type="character" w:customStyle="1" w:styleId="WW8Num2z2">
    <w:name w:val="WW8Num2z2"/>
    <w:rsid w:val="002B3B9C"/>
    <w:rPr>
      <w:rFonts w:ascii="Wingdings" w:hAnsi="Wingdings"/>
    </w:rPr>
  </w:style>
  <w:style w:type="character" w:customStyle="1" w:styleId="WW8Num2z3">
    <w:name w:val="WW8Num2z3"/>
    <w:rsid w:val="002B3B9C"/>
    <w:rPr>
      <w:rFonts w:ascii="Symbol" w:hAnsi="Symbol"/>
    </w:rPr>
  </w:style>
  <w:style w:type="character" w:customStyle="1" w:styleId="WW8Num5z3">
    <w:name w:val="WW8Num5z3"/>
    <w:rsid w:val="002B3B9C"/>
    <w:rPr>
      <w:rFonts w:ascii="Symbol" w:hAnsi="Symbol"/>
    </w:rPr>
  </w:style>
  <w:style w:type="character" w:customStyle="1" w:styleId="WW8Num11z0">
    <w:name w:val="WW8Num11z0"/>
    <w:rsid w:val="002B3B9C"/>
    <w:rPr>
      <w:rFonts w:ascii="Symbol" w:hAnsi="Symbol"/>
    </w:rPr>
  </w:style>
  <w:style w:type="character" w:customStyle="1" w:styleId="WW8Num11z1">
    <w:name w:val="WW8Num11z1"/>
    <w:rsid w:val="002B3B9C"/>
    <w:rPr>
      <w:rFonts w:ascii="Courier New" w:hAnsi="Courier New" w:cs="Courier New"/>
    </w:rPr>
  </w:style>
  <w:style w:type="character" w:customStyle="1" w:styleId="WW8Num11z2">
    <w:name w:val="WW8Num11z2"/>
    <w:rsid w:val="002B3B9C"/>
    <w:rPr>
      <w:rFonts w:ascii="Wingdings" w:hAnsi="Wingdings"/>
    </w:rPr>
  </w:style>
  <w:style w:type="character" w:customStyle="1" w:styleId="WW8Num12z0">
    <w:name w:val="WW8Num12z0"/>
    <w:rsid w:val="002B3B9C"/>
    <w:rPr>
      <w:rFonts w:ascii="Symbol" w:hAnsi="Symbol"/>
    </w:rPr>
  </w:style>
  <w:style w:type="character" w:customStyle="1" w:styleId="WW8Num12z1">
    <w:name w:val="WW8Num12z1"/>
    <w:rsid w:val="002B3B9C"/>
    <w:rPr>
      <w:rFonts w:ascii="Courier New" w:hAnsi="Courier New" w:cs="Courier New"/>
    </w:rPr>
  </w:style>
  <w:style w:type="character" w:customStyle="1" w:styleId="WW8Num12z2">
    <w:name w:val="WW8Num12z2"/>
    <w:rsid w:val="002B3B9C"/>
    <w:rPr>
      <w:rFonts w:ascii="Wingdings" w:hAnsi="Wingdings"/>
    </w:rPr>
  </w:style>
  <w:style w:type="character" w:customStyle="1" w:styleId="WW8Num13z0">
    <w:name w:val="WW8Num13z0"/>
    <w:rsid w:val="002B3B9C"/>
    <w:rPr>
      <w:rFonts w:ascii="Symbol" w:hAnsi="Symbol"/>
    </w:rPr>
  </w:style>
  <w:style w:type="character" w:customStyle="1" w:styleId="WW8Num13z1">
    <w:name w:val="WW8Num13z1"/>
    <w:rsid w:val="002B3B9C"/>
    <w:rPr>
      <w:rFonts w:ascii="Courier New" w:hAnsi="Courier New"/>
    </w:rPr>
  </w:style>
  <w:style w:type="character" w:customStyle="1" w:styleId="WW8Num13z2">
    <w:name w:val="WW8Num13z2"/>
    <w:rsid w:val="002B3B9C"/>
    <w:rPr>
      <w:rFonts w:ascii="Wingdings" w:hAnsi="Wingdings"/>
    </w:rPr>
  </w:style>
  <w:style w:type="character" w:customStyle="1" w:styleId="WW8Num14z0">
    <w:name w:val="WW8Num14z0"/>
    <w:rsid w:val="002B3B9C"/>
    <w:rPr>
      <w:rFonts w:ascii="Symbol" w:hAnsi="Symbol"/>
    </w:rPr>
  </w:style>
  <w:style w:type="character" w:customStyle="1" w:styleId="WW8Num14z1">
    <w:name w:val="WW8Num14z1"/>
    <w:rsid w:val="002B3B9C"/>
    <w:rPr>
      <w:rFonts w:ascii="Courier New" w:hAnsi="Courier New"/>
    </w:rPr>
  </w:style>
  <w:style w:type="character" w:customStyle="1" w:styleId="WW8Num14z2">
    <w:name w:val="WW8Num14z2"/>
    <w:rsid w:val="002B3B9C"/>
    <w:rPr>
      <w:rFonts w:ascii="Wingdings" w:hAnsi="Wingdings"/>
    </w:rPr>
  </w:style>
  <w:style w:type="character" w:customStyle="1" w:styleId="WW8Num15z0">
    <w:name w:val="WW8Num15z0"/>
    <w:rsid w:val="002B3B9C"/>
    <w:rPr>
      <w:rFonts w:ascii="Symbol" w:hAnsi="Symbol"/>
      <w:color w:val="auto"/>
      <w:sz w:val="18"/>
      <w:szCs w:val="18"/>
    </w:rPr>
  </w:style>
  <w:style w:type="character" w:customStyle="1" w:styleId="WW8Num15z2">
    <w:name w:val="WW8Num15z2"/>
    <w:rsid w:val="002B3B9C"/>
    <w:rPr>
      <w:rFonts w:ascii="Wingdings" w:hAnsi="Wingdings"/>
    </w:rPr>
  </w:style>
  <w:style w:type="character" w:customStyle="1" w:styleId="WW8Num15z3">
    <w:name w:val="WW8Num15z3"/>
    <w:rsid w:val="002B3B9C"/>
    <w:rPr>
      <w:rFonts w:ascii="Symbol" w:hAnsi="Symbol"/>
    </w:rPr>
  </w:style>
  <w:style w:type="character" w:customStyle="1" w:styleId="WW8Num15z4">
    <w:name w:val="WW8Num15z4"/>
    <w:rsid w:val="002B3B9C"/>
    <w:rPr>
      <w:rFonts w:ascii="Courier New" w:hAnsi="Courier New" w:cs="Courier New"/>
    </w:rPr>
  </w:style>
  <w:style w:type="character" w:customStyle="1" w:styleId="WW8Num16z0">
    <w:name w:val="WW8Num16z0"/>
    <w:rsid w:val="002B3B9C"/>
    <w:rPr>
      <w:rFonts w:ascii="Symbol" w:hAnsi="Symbol"/>
      <w:sz w:val="20"/>
      <w:szCs w:val="20"/>
    </w:rPr>
  </w:style>
  <w:style w:type="character" w:customStyle="1" w:styleId="WW8Num16z1">
    <w:name w:val="WW8Num16z1"/>
    <w:rsid w:val="002B3B9C"/>
    <w:rPr>
      <w:rFonts w:ascii="Courier New" w:hAnsi="Courier New" w:cs="Courier New"/>
    </w:rPr>
  </w:style>
  <w:style w:type="character" w:customStyle="1" w:styleId="WW8Num16z2">
    <w:name w:val="WW8Num16z2"/>
    <w:rsid w:val="002B3B9C"/>
    <w:rPr>
      <w:rFonts w:ascii="Wingdings" w:hAnsi="Wingdings"/>
    </w:rPr>
  </w:style>
  <w:style w:type="character" w:customStyle="1" w:styleId="WW8Num16z3">
    <w:name w:val="WW8Num16z3"/>
    <w:rsid w:val="002B3B9C"/>
    <w:rPr>
      <w:rFonts w:ascii="Symbol" w:hAnsi="Symbol"/>
    </w:rPr>
  </w:style>
  <w:style w:type="character" w:customStyle="1" w:styleId="WW8Num17z0">
    <w:name w:val="WW8Num17z0"/>
    <w:rsid w:val="002B3B9C"/>
    <w:rPr>
      <w:rFonts w:ascii="Symbol" w:hAnsi="Symbol"/>
    </w:rPr>
  </w:style>
  <w:style w:type="character" w:customStyle="1" w:styleId="WW8Num18z0">
    <w:name w:val="WW8Num18z0"/>
    <w:rsid w:val="002B3B9C"/>
    <w:rPr>
      <w:rFonts w:ascii="Symbol" w:hAnsi="Symbol"/>
    </w:rPr>
  </w:style>
  <w:style w:type="character" w:customStyle="1" w:styleId="WW8Num18z1">
    <w:name w:val="WW8Num18z1"/>
    <w:rsid w:val="002B3B9C"/>
    <w:rPr>
      <w:rFonts w:ascii="Courier New" w:hAnsi="Courier New"/>
    </w:rPr>
  </w:style>
  <w:style w:type="character" w:customStyle="1" w:styleId="WW8Num18z2">
    <w:name w:val="WW8Num18z2"/>
    <w:rsid w:val="002B3B9C"/>
    <w:rPr>
      <w:rFonts w:ascii="Wingdings" w:hAnsi="Wingdings"/>
    </w:rPr>
  </w:style>
  <w:style w:type="character" w:customStyle="1" w:styleId="WW8Num19z0">
    <w:name w:val="WW8Num19z0"/>
    <w:rsid w:val="002B3B9C"/>
    <w:rPr>
      <w:rFonts w:ascii="Symbol" w:hAnsi="Symbol"/>
    </w:rPr>
  </w:style>
  <w:style w:type="character" w:customStyle="1" w:styleId="WW8Num19z1">
    <w:name w:val="WW8Num19z1"/>
    <w:rsid w:val="002B3B9C"/>
    <w:rPr>
      <w:rFonts w:ascii="Courier New" w:hAnsi="Courier New" w:cs="Courier New"/>
    </w:rPr>
  </w:style>
  <w:style w:type="character" w:customStyle="1" w:styleId="WW8Num19z2">
    <w:name w:val="WW8Num19z2"/>
    <w:rsid w:val="002B3B9C"/>
    <w:rPr>
      <w:rFonts w:ascii="Wingdings" w:hAnsi="Wingdings"/>
    </w:rPr>
  </w:style>
  <w:style w:type="character" w:customStyle="1" w:styleId="WW8Num20z0">
    <w:name w:val="WW8Num20z0"/>
    <w:rsid w:val="002B3B9C"/>
    <w:rPr>
      <w:rFonts w:ascii="Wingdings" w:hAnsi="Wingdings"/>
    </w:rPr>
  </w:style>
  <w:style w:type="character" w:customStyle="1" w:styleId="WW8Num20z1">
    <w:name w:val="WW8Num20z1"/>
    <w:rsid w:val="002B3B9C"/>
    <w:rPr>
      <w:rFonts w:ascii="Courier New" w:hAnsi="Courier New"/>
    </w:rPr>
  </w:style>
  <w:style w:type="character" w:customStyle="1" w:styleId="WW8Num20z3">
    <w:name w:val="WW8Num20z3"/>
    <w:rsid w:val="002B3B9C"/>
    <w:rPr>
      <w:rFonts w:ascii="Symbol" w:hAnsi="Symbol"/>
    </w:rPr>
  </w:style>
  <w:style w:type="character" w:customStyle="1" w:styleId="WW8Num21z0">
    <w:name w:val="WW8Num21z0"/>
    <w:rsid w:val="002B3B9C"/>
    <w:rPr>
      <w:rFonts w:ascii="Symbol" w:hAnsi="Symbol"/>
      <w:color w:val="auto"/>
      <w:sz w:val="18"/>
      <w:szCs w:val="18"/>
    </w:rPr>
  </w:style>
  <w:style w:type="character" w:customStyle="1" w:styleId="WW8Num21z2">
    <w:name w:val="WW8Num21z2"/>
    <w:rsid w:val="002B3B9C"/>
    <w:rPr>
      <w:rFonts w:ascii="Wingdings" w:hAnsi="Wingdings"/>
    </w:rPr>
  </w:style>
  <w:style w:type="character" w:customStyle="1" w:styleId="WW8Num21z3">
    <w:name w:val="WW8Num21z3"/>
    <w:rsid w:val="002B3B9C"/>
    <w:rPr>
      <w:rFonts w:ascii="Symbol" w:hAnsi="Symbol"/>
    </w:rPr>
  </w:style>
  <w:style w:type="character" w:customStyle="1" w:styleId="WW8Num21z4">
    <w:name w:val="WW8Num21z4"/>
    <w:rsid w:val="002B3B9C"/>
    <w:rPr>
      <w:rFonts w:ascii="Courier New" w:hAnsi="Courier New" w:cs="Courier New"/>
    </w:rPr>
  </w:style>
  <w:style w:type="character" w:customStyle="1" w:styleId="WW8Num22z0">
    <w:name w:val="WW8Num22z0"/>
    <w:rsid w:val="002B3B9C"/>
    <w:rPr>
      <w:rFonts w:ascii="Symbol" w:hAnsi="Symbol"/>
    </w:rPr>
  </w:style>
  <w:style w:type="character" w:customStyle="1" w:styleId="WW8Num22z1">
    <w:name w:val="WW8Num22z1"/>
    <w:rsid w:val="002B3B9C"/>
    <w:rPr>
      <w:rFonts w:ascii="Courier New" w:hAnsi="Courier New" w:cs="Courier New"/>
    </w:rPr>
  </w:style>
  <w:style w:type="character" w:customStyle="1" w:styleId="WW8Num22z2">
    <w:name w:val="WW8Num22z2"/>
    <w:rsid w:val="002B3B9C"/>
    <w:rPr>
      <w:rFonts w:ascii="Wingdings" w:hAnsi="Wingdings"/>
    </w:rPr>
  </w:style>
  <w:style w:type="character" w:customStyle="1" w:styleId="WW8Num23z0">
    <w:name w:val="WW8Num23z0"/>
    <w:rsid w:val="002B3B9C"/>
    <w:rPr>
      <w:rFonts w:ascii="Symbol" w:hAnsi="Symbol"/>
      <w:sz w:val="18"/>
      <w:szCs w:val="18"/>
    </w:rPr>
  </w:style>
  <w:style w:type="character" w:customStyle="1" w:styleId="WW8Num23z1">
    <w:name w:val="WW8Num23z1"/>
    <w:rsid w:val="002B3B9C"/>
    <w:rPr>
      <w:rFonts w:ascii="Courier New" w:hAnsi="Courier New"/>
    </w:rPr>
  </w:style>
  <w:style w:type="character" w:customStyle="1" w:styleId="WW8Num23z2">
    <w:name w:val="WW8Num23z2"/>
    <w:rsid w:val="002B3B9C"/>
    <w:rPr>
      <w:rFonts w:ascii="Wingdings" w:hAnsi="Wingdings"/>
    </w:rPr>
  </w:style>
  <w:style w:type="character" w:customStyle="1" w:styleId="WW8Num23z3">
    <w:name w:val="WW8Num23z3"/>
    <w:rsid w:val="002B3B9C"/>
    <w:rPr>
      <w:rFonts w:ascii="Symbol" w:hAnsi="Symbol"/>
    </w:rPr>
  </w:style>
  <w:style w:type="character" w:customStyle="1" w:styleId="WW8Num24z0">
    <w:name w:val="WW8Num24z0"/>
    <w:rsid w:val="002B3B9C"/>
    <w:rPr>
      <w:rFonts w:ascii="Symbol" w:hAnsi="Symbol"/>
      <w:sz w:val="20"/>
      <w:szCs w:val="20"/>
    </w:rPr>
  </w:style>
  <w:style w:type="character" w:customStyle="1" w:styleId="WW8Num24z1">
    <w:name w:val="WW8Num24z1"/>
    <w:rsid w:val="002B3B9C"/>
    <w:rPr>
      <w:rFonts w:ascii="Symbol" w:hAnsi="Symbol"/>
      <w:color w:val="auto"/>
      <w:sz w:val="20"/>
      <w:szCs w:val="20"/>
    </w:rPr>
  </w:style>
  <w:style w:type="character" w:customStyle="1" w:styleId="WW8Num24z2">
    <w:name w:val="WW8Num24z2"/>
    <w:rsid w:val="002B3B9C"/>
    <w:rPr>
      <w:rFonts w:ascii="Wingdings" w:hAnsi="Wingdings"/>
    </w:rPr>
  </w:style>
  <w:style w:type="character" w:customStyle="1" w:styleId="WW8Num24z3">
    <w:name w:val="WW8Num24z3"/>
    <w:rsid w:val="002B3B9C"/>
    <w:rPr>
      <w:rFonts w:ascii="Symbol" w:hAnsi="Symbol"/>
    </w:rPr>
  </w:style>
  <w:style w:type="character" w:customStyle="1" w:styleId="WW8Num24z4">
    <w:name w:val="WW8Num24z4"/>
    <w:rsid w:val="002B3B9C"/>
    <w:rPr>
      <w:rFonts w:ascii="Courier New" w:hAnsi="Courier New" w:cs="Courier New"/>
    </w:rPr>
  </w:style>
  <w:style w:type="character" w:customStyle="1" w:styleId="WW8Num25z0">
    <w:name w:val="WW8Num25z0"/>
    <w:rsid w:val="002B3B9C"/>
    <w:rPr>
      <w:rFonts w:ascii="Symbol" w:hAnsi="Symbol"/>
    </w:rPr>
  </w:style>
  <w:style w:type="character" w:customStyle="1" w:styleId="WW8Num25z1">
    <w:name w:val="WW8Num25z1"/>
    <w:rsid w:val="002B3B9C"/>
    <w:rPr>
      <w:rFonts w:ascii="Courier New" w:hAnsi="Courier New" w:cs="Courier New"/>
    </w:rPr>
  </w:style>
  <w:style w:type="character" w:customStyle="1" w:styleId="WW8Num25z2">
    <w:name w:val="WW8Num25z2"/>
    <w:rsid w:val="002B3B9C"/>
    <w:rPr>
      <w:rFonts w:ascii="Wingdings" w:hAnsi="Wingdings"/>
    </w:rPr>
  </w:style>
  <w:style w:type="character" w:customStyle="1" w:styleId="WW8Num26z0">
    <w:name w:val="WW8Num26z0"/>
    <w:rsid w:val="002B3B9C"/>
    <w:rPr>
      <w:rFonts w:ascii="Wingdings" w:hAnsi="Wingdings"/>
    </w:rPr>
  </w:style>
  <w:style w:type="character" w:customStyle="1" w:styleId="WW8Num26z1">
    <w:name w:val="WW8Num26z1"/>
    <w:rsid w:val="002B3B9C"/>
    <w:rPr>
      <w:rFonts w:ascii="Courier New" w:hAnsi="Courier New"/>
    </w:rPr>
  </w:style>
  <w:style w:type="character" w:customStyle="1" w:styleId="WW8Num26z3">
    <w:name w:val="WW8Num26z3"/>
    <w:rsid w:val="002B3B9C"/>
    <w:rPr>
      <w:rFonts w:ascii="Symbol" w:hAnsi="Symbol"/>
    </w:rPr>
  </w:style>
  <w:style w:type="character" w:customStyle="1" w:styleId="WW8Num27z0">
    <w:name w:val="WW8Num27z0"/>
    <w:rsid w:val="002B3B9C"/>
    <w:rPr>
      <w:rFonts w:ascii="Symbol" w:hAnsi="Symbol"/>
    </w:rPr>
  </w:style>
  <w:style w:type="character" w:customStyle="1" w:styleId="WW8Num27z1">
    <w:name w:val="WW8Num27z1"/>
    <w:rsid w:val="002B3B9C"/>
    <w:rPr>
      <w:rFonts w:ascii="Courier New" w:hAnsi="Courier New" w:cs="Courier New"/>
    </w:rPr>
  </w:style>
  <w:style w:type="character" w:customStyle="1" w:styleId="WW8Num27z2">
    <w:name w:val="WW8Num27z2"/>
    <w:rsid w:val="002B3B9C"/>
    <w:rPr>
      <w:rFonts w:ascii="Wingdings" w:hAnsi="Wingdings"/>
    </w:rPr>
  </w:style>
  <w:style w:type="character" w:customStyle="1" w:styleId="WW8Num28z0">
    <w:name w:val="WW8Num28z0"/>
    <w:rsid w:val="002B3B9C"/>
    <w:rPr>
      <w:rFonts w:ascii="Symbol" w:hAnsi="Symbol"/>
    </w:rPr>
  </w:style>
  <w:style w:type="character" w:customStyle="1" w:styleId="WW8Num28z1">
    <w:name w:val="WW8Num28z1"/>
    <w:rsid w:val="002B3B9C"/>
    <w:rPr>
      <w:rFonts w:ascii="Courier New" w:hAnsi="Courier New" w:cs="Courier New"/>
    </w:rPr>
  </w:style>
  <w:style w:type="character" w:customStyle="1" w:styleId="WW8Num28z2">
    <w:name w:val="WW8Num28z2"/>
    <w:rsid w:val="002B3B9C"/>
    <w:rPr>
      <w:rFonts w:ascii="Wingdings" w:hAnsi="Wingdings"/>
    </w:rPr>
  </w:style>
  <w:style w:type="character" w:customStyle="1" w:styleId="WW8Num29z0">
    <w:name w:val="WW8Num29z0"/>
    <w:rsid w:val="002B3B9C"/>
    <w:rPr>
      <w:rFonts w:ascii="Symbol" w:hAnsi="Symbol"/>
    </w:rPr>
  </w:style>
  <w:style w:type="character" w:customStyle="1" w:styleId="WW8Num29z1">
    <w:name w:val="WW8Num29z1"/>
    <w:rsid w:val="002B3B9C"/>
    <w:rPr>
      <w:rFonts w:ascii="Courier New" w:hAnsi="Courier New"/>
    </w:rPr>
  </w:style>
  <w:style w:type="character" w:customStyle="1" w:styleId="WW8Num29z2">
    <w:name w:val="WW8Num29z2"/>
    <w:rsid w:val="002B3B9C"/>
    <w:rPr>
      <w:rFonts w:ascii="Wingdings" w:hAnsi="Wingdings"/>
    </w:rPr>
  </w:style>
  <w:style w:type="character" w:customStyle="1" w:styleId="WW8Num30z0">
    <w:name w:val="WW8Num30z0"/>
    <w:rsid w:val="002B3B9C"/>
    <w:rPr>
      <w:rFonts w:ascii="Symbol" w:hAnsi="Symbol"/>
      <w:color w:val="auto"/>
      <w:sz w:val="18"/>
      <w:szCs w:val="18"/>
    </w:rPr>
  </w:style>
  <w:style w:type="character" w:customStyle="1" w:styleId="WW8Num30z2">
    <w:name w:val="WW8Num30z2"/>
    <w:rsid w:val="002B3B9C"/>
    <w:rPr>
      <w:rFonts w:ascii="Wingdings" w:hAnsi="Wingdings"/>
    </w:rPr>
  </w:style>
  <w:style w:type="character" w:customStyle="1" w:styleId="WW8Num30z3">
    <w:name w:val="WW8Num30z3"/>
    <w:rsid w:val="002B3B9C"/>
    <w:rPr>
      <w:rFonts w:ascii="Symbol" w:hAnsi="Symbol"/>
    </w:rPr>
  </w:style>
  <w:style w:type="character" w:customStyle="1" w:styleId="WW8Num30z4">
    <w:name w:val="WW8Num30z4"/>
    <w:rsid w:val="002B3B9C"/>
    <w:rPr>
      <w:rFonts w:ascii="Courier New" w:hAnsi="Courier New" w:cs="Courier New"/>
    </w:rPr>
  </w:style>
  <w:style w:type="character" w:styleId="Hyperlink">
    <w:name w:val="Hyperlink"/>
    <w:basedOn w:val="DefaultParagraphFont"/>
    <w:rsid w:val="002B3B9C"/>
    <w:rPr>
      <w:color w:val="0000FF"/>
      <w:u w:val="single"/>
    </w:rPr>
  </w:style>
  <w:style w:type="character" w:styleId="FollowedHyperlink">
    <w:name w:val="FollowedHyperlink"/>
    <w:basedOn w:val="DefaultParagraphFont"/>
    <w:rsid w:val="002B3B9C"/>
    <w:rPr>
      <w:color w:val="800080"/>
      <w:u w:val="single"/>
    </w:rPr>
  </w:style>
  <w:style w:type="character" w:styleId="PageNumber">
    <w:name w:val="page number"/>
    <w:basedOn w:val="DefaultParagraphFont"/>
    <w:rsid w:val="002B3B9C"/>
  </w:style>
  <w:style w:type="character" w:customStyle="1" w:styleId="timesnew1">
    <w:name w:val="timesnew1"/>
    <w:basedOn w:val="DefaultParagraphFont"/>
    <w:rsid w:val="002B3B9C"/>
    <w:rPr>
      <w:rFonts w:ascii="Arial" w:hAnsi="Arial" w:cs="Arial"/>
      <w:b w:val="0"/>
      <w:bCs w:val="0"/>
      <w:strike w:val="0"/>
      <w:dstrike w:val="0"/>
      <w:color w:val="333333"/>
      <w:sz w:val="20"/>
      <w:szCs w:val="20"/>
      <w:u w:val="none"/>
    </w:rPr>
  </w:style>
  <w:style w:type="character" w:customStyle="1" w:styleId="Bullets">
    <w:name w:val="Bullets"/>
    <w:rsid w:val="002B3B9C"/>
    <w:rPr>
      <w:rFonts w:ascii="StarSymbol" w:eastAsia="StarSymbol" w:hAnsi="StarSymbol" w:cs="StarSymbol"/>
      <w:sz w:val="18"/>
      <w:szCs w:val="18"/>
    </w:rPr>
  </w:style>
  <w:style w:type="character" w:customStyle="1" w:styleId="BodyTextIndentChar">
    <w:name w:val="Body Text Indent Char"/>
    <w:basedOn w:val="DefaultParagraphFont"/>
    <w:rsid w:val="002B3B9C"/>
    <w:rPr>
      <w:rFonts w:eastAsia="MS Mincho"/>
      <w:sz w:val="24"/>
    </w:rPr>
  </w:style>
  <w:style w:type="paragraph" w:customStyle="1" w:styleId="Heading">
    <w:name w:val="Heading"/>
    <w:basedOn w:val="Normal"/>
    <w:next w:val="BodyText"/>
    <w:rsid w:val="002B3B9C"/>
    <w:pPr>
      <w:keepNext/>
      <w:spacing w:before="240" w:after="120"/>
    </w:pPr>
    <w:rPr>
      <w:rFonts w:ascii="Arial" w:eastAsia="Mincho" w:hAnsi="Arial" w:cs="Lucidasans"/>
      <w:sz w:val="28"/>
      <w:szCs w:val="28"/>
    </w:rPr>
  </w:style>
  <w:style w:type="paragraph" w:styleId="BodyText">
    <w:name w:val="Body Text"/>
    <w:basedOn w:val="Normal"/>
    <w:rsid w:val="002B3B9C"/>
    <w:pPr>
      <w:spacing w:after="120"/>
    </w:pPr>
  </w:style>
  <w:style w:type="paragraph" w:styleId="List">
    <w:name w:val="List"/>
    <w:basedOn w:val="BodyText"/>
    <w:rsid w:val="002B3B9C"/>
    <w:rPr>
      <w:rFonts w:cs="Lucidasans"/>
    </w:rPr>
  </w:style>
  <w:style w:type="paragraph" w:styleId="Caption">
    <w:name w:val="caption"/>
    <w:basedOn w:val="Normal"/>
    <w:qFormat/>
    <w:rsid w:val="002B3B9C"/>
    <w:pPr>
      <w:suppressLineNumbers/>
      <w:spacing w:before="120" w:after="120"/>
    </w:pPr>
    <w:rPr>
      <w:rFonts w:cs="Lucidasans"/>
      <w:i/>
      <w:iCs/>
    </w:rPr>
  </w:style>
  <w:style w:type="paragraph" w:customStyle="1" w:styleId="Index">
    <w:name w:val="Index"/>
    <w:basedOn w:val="Normal"/>
    <w:rsid w:val="002B3B9C"/>
    <w:pPr>
      <w:suppressLineNumbers/>
    </w:pPr>
    <w:rPr>
      <w:rFonts w:cs="Lucidasans"/>
    </w:rPr>
  </w:style>
  <w:style w:type="paragraph" w:styleId="Title">
    <w:name w:val="Title"/>
    <w:basedOn w:val="Normal"/>
    <w:next w:val="Subtitle"/>
    <w:qFormat/>
    <w:rsid w:val="002B3B9C"/>
    <w:pPr>
      <w:jc w:val="center"/>
    </w:pPr>
    <w:rPr>
      <w:b/>
      <w:sz w:val="32"/>
      <w:szCs w:val="20"/>
      <w:u w:val="single"/>
    </w:rPr>
  </w:style>
  <w:style w:type="paragraph" w:styleId="Subtitle">
    <w:name w:val="Subtitle"/>
    <w:basedOn w:val="Normal"/>
    <w:next w:val="BodyText"/>
    <w:qFormat/>
    <w:rsid w:val="002B3B9C"/>
    <w:rPr>
      <w:rFonts w:ascii="Bookman Old Style" w:hAnsi="Bookman Old Style" w:cs="Arial"/>
      <w:b/>
      <w:bCs/>
      <w:sz w:val="28"/>
    </w:rPr>
  </w:style>
  <w:style w:type="paragraph" w:styleId="FootnoteText">
    <w:name w:val="footnote text"/>
    <w:basedOn w:val="Normal"/>
    <w:rsid w:val="002B3B9C"/>
    <w:rPr>
      <w:sz w:val="20"/>
      <w:szCs w:val="20"/>
    </w:rPr>
  </w:style>
  <w:style w:type="paragraph" w:styleId="BodyTextIndent">
    <w:name w:val="Body Text Indent"/>
    <w:basedOn w:val="Normal"/>
    <w:rsid w:val="002B3B9C"/>
    <w:pPr>
      <w:ind w:left="810" w:hanging="450"/>
    </w:pPr>
    <w:rPr>
      <w:szCs w:val="20"/>
    </w:rPr>
  </w:style>
  <w:style w:type="paragraph" w:styleId="NormalWeb">
    <w:name w:val="Normal (Web)"/>
    <w:basedOn w:val="Normal"/>
    <w:rsid w:val="002B3B9C"/>
    <w:pPr>
      <w:spacing w:before="280" w:after="280"/>
    </w:pPr>
  </w:style>
  <w:style w:type="paragraph" w:styleId="BodyText2">
    <w:name w:val="Body Text 2"/>
    <w:basedOn w:val="Normal"/>
    <w:rsid w:val="002B3B9C"/>
    <w:pPr>
      <w:spacing w:after="120" w:line="480" w:lineRule="auto"/>
    </w:pPr>
  </w:style>
  <w:style w:type="paragraph" w:styleId="Footer">
    <w:name w:val="footer"/>
    <w:basedOn w:val="Normal"/>
    <w:rsid w:val="002B3B9C"/>
  </w:style>
  <w:style w:type="paragraph" w:styleId="Header">
    <w:name w:val="header"/>
    <w:basedOn w:val="Normal"/>
    <w:rsid w:val="002B3B9C"/>
  </w:style>
  <w:style w:type="paragraph" w:styleId="PlainText">
    <w:name w:val="Plain Text"/>
    <w:basedOn w:val="Normal"/>
    <w:rsid w:val="002B3B9C"/>
    <w:rPr>
      <w:rFonts w:ascii="Courier New" w:hAnsi="Courier New"/>
      <w:sz w:val="20"/>
      <w:szCs w:val="20"/>
    </w:rPr>
  </w:style>
  <w:style w:type="paragraph" w:customStyle="1" w:styleId="NormalArial">
    <w:name w:val="Normal+Arial"/>
    <w:basedOn w:val="BodyText"/>
    <w:rsid w:val="002B3B9C"/>
    <w:pPr>
      <w:spacing w:after="0"/>
    </w:pPr>
    <w:rPr>
      <w:rFonts w:ascii="Arial" w:hAnsi="Arial" w:cs="Arial"/>
      <w:sz w:val="20"/>
    </w:rPr>
  </w:style>
  <w:style w:type="paragraph" w:styleId="BalloonText">
    <w:name w:val="Balloon Text"/>
    <w:basedOn w:val="Normal"/>
    <w:rsid w:val="002B3B9C"/>
    <w:rPr>
      <w:rFonts w:ascii="Tahoma" w:hAnsi="Tahoma" w:cs="Tahoma"/>
      <w:sz w:val="16"/>
      <w:szCs w:val="16"/>
    </w:rPr>
  </w:style>
  <w:style w:type="paragraph" w:styleId="BodyText3">
    <w:name w:val="Body Text 3"/>
    <w:basedOn w:val="Normal"/>
    <w:rsid w:val="002B3B9C"/>
    <w:pPr>
      <w:jc w:val="both"/>
    </w:pPr>
    <w:rPr>
      <w:rFonts w:ascii="Verdana" w:hAnsi="Verdana"/>
      <w:sz w:val="18"/>
    </w:rPr>
  </w:style>
  <w:style w:type="paragraph" w:customStyle="1" w:styleId="TableContents">
    <w:name w:val="Table Contents"/>
    <w:basedOn w:val="Normal"/>
    <w:rsid w:val="002B3B9C"/>
    <w:pPr>
      <w:suppressLineNumbers/>
    </w:pPr>
  </w:style>
  <w:style w:type="paragraph" w:customStyle="1" w:styleId="TableHeading">
    <w:name w:val="Table Heading"/>
    <w:basedOn w:val="TableContents"/>
    <w:rsid w:val="002B3B9C"/>
    <w:pPr>
      <w:jc w:val="center"/>
    </w:pPr>
    <w:rPr>
      <w:b/>
      <w:bCs/>
    </w:rPr>
  </w:style>
  <w:style w:type="paragraph" w:customStyle="1" w:styleId="Framecontents">
    <w:name w:val="Frame contents"/>
    <w:basedOn w:val="BodyText"/>
    <w:rsid w:val="002B3B9C"/>
  </w:style>
  <w:style w:type="paragraph" w:customStyle="1" w:styleId="Header1">
    <w:name w:val="Header1"/>
    <w:basedOn w:val="Normal"/>
    <w:rsid w:val="002B3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ppsc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537</TotalTime>
  <Pages>5</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Qa CV</vt:lpstr>
    </vt:vector>
  </TitlesOfParts>
  <Company>Microsoft</Company>
  <LinksUpToDate>false</LinksUpToDate>
  <CharactersWithSpaces>11863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CV</dc:title>
  <dc:creator>Abhi</dc:creator>
  <cp:lastModifiedBy>Jay Kumar</cp:lastModifiedBy>
  <cp:revision>517</cp:revision>
  <cp:lastPrinted>2008-11-15T06:53:00Z</cp:lastPrinted>
  <dcterms:created xsi:type="dcterms:W3CDTF">2012-03-15T05:48:00Z</dcterms:created>
  <dcterms:modified xsi:type="dcterms:W3CDTF">2014-07-16T06:21:00Z</dcterms:modified>
</cp:coreProperties>
</file>