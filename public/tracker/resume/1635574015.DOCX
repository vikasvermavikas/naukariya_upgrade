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164114" w:rsidRDefault="00164114">
      <w:r>
        <w:rPr>
          <w:rFonts w:ascii="Verdana" w:hAnsi="Verdana" w:cs="Verdana"/>
          <w:b/>
          <w:bCs/>
          <w:caps/>
          <w:sz w:val="22"/>
          <w:szCs w:val="22"/>
        </w:rPr>
        <w:t>NAME: srinath sah00</w:t>
      </w:r>
    </w:p>
    <w:p w:rsidR="00164114" w:rsidRDefault="00164114">
      <w:r>
        <w:rPr>
          <w:rFonts w:ascii="Verdana" w:hAnsi="Verdana" w:cs="Verdana"/>
          <w:b/>
          <w:bCs/>
          <w:caps/>
          <w:sz w:val="22"/>
          <w:szCs w:val="22"/>
        </w:rPr>
        <w:t>ph NO.: +917008571359</w:t>
      </w:r>
    </w:p>
    <w:p w:rsidR="00164114" w:rsidRDefault="00790A08">
      <w:r>
        <w:rPr>
          <w:rFonts w:ascii="Verdana" w:hAnsi="Verdana" w:cs="Verdana"/>
          <w:b/>
          <w:bCs/>
          <w:caps/>
          <w:noProof/>
          <w:sz w:val="22"/>
          <w:szCs w:val="22"/>
          <w:lang w:val="en-IN" w:eastAsia="en-IN"/>
        </w:rPr>
        <mc:AlternateContent>
          <mc:Choice Requires="wps">
            <w:drawing>
              <wp:anchor distT="0" distB="0" distL="114300" distR="114300" simplePos="0" relativeHeight="251657216" behindDoc="0" locked="0" layoutInCell="1" allowOverlap="1">
                <wp:simplePos x="0" y="0"/>
                <wp:positionH relativeFrom="column">
                  <wp:posOffset>-80645</wp:posOffset>
                </wp:positionH>
                <wp:positionV relativeFrom="paragraph">
                  <wp:posOffset>189865</wp:posOffset>
                </wp:positionV>
                <wp:extent cx="6813550" cy="31750"/>
                <wp:effectExtent l="19050" t="19050" r="6350" b="6350"/>
                <wp:wrapNone/>
                <wp:docPr id="5"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813550" cy="31750"/>
                        </a:xfrm>
                        <a:prstGeom prst="straightConnector1">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11B1B1F" id="_x0000_t32" coordsize="21600,21600" o:spt="32" o:oned="t" path="m,l21600,21600e" filled="f">
                <v:path arrowok="t" fillok="f" o:connecttype="none"/>
                <o:lock v:ext="edit" shapetype="t"/>
              </v:shapetype>
              <v:shape id=" 2" o:spid="_x0000_s1026" type="#_x0000_t32" style="position:absolute;margin-left:-6.35pt;margin-top:14.95pt;width:536.5pt;height:2.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" strokeweight=".26mm">
                <v:stroke joinstyle="miter" endcap="square"/>
                <o:lock v:ext="edit" shapetype="f"/>
              </v:shape>
            </w:pict>
          </mc:Fallback>
        </mc:AlternateContent>
      </w:r>
      <w:r w:rsidR="00164114">
        <w:rPr>
          <w:rFonts w:ascii="Verdana" w:hAnsi="Verdana" w:cs="Verdana"/>
          <w:b/>
          <w:bCs/>
          <w:caps/>
          <w:sz w:val="22"/>
          <w:szCs w:val="22"/>
        </w:rPr>
        <w:t xml:space="preserve">EMAIL: </w:t>
      </w:r>
      <w:r w:rsidR="00164114">
        <w:rPr>
          <w:rFonts w:ascii="Abyssinica SIL" w:hAnsi="Abyssinica SIL" w:cs="Abyssinica SIL"/>
          <w:b/>
          <w:bCs/>
          <w:caps/>
          <w:sz w:val="22"/>
          <w:szCs w:val="22"/>
        </w:rPr>
        <w:t>srinathsahoo@yahoo.com</w:t>
      </w:r>
    </w:p>
    <w:p w:rsidR="00164114" w:rsidRDefault="00164114">
      <w:pPr>
        <w:rPr>
          <w:rFonts w:ascii="Verdana" w:hAnsi="Verdana" w:cs="Verdana"/>
          <w:b/>
          <w:bCs/>
          <w:caps/>
          <w:sz w:val="22"/>
          <w:szCs w:val="22"/>
        </w:rPr>
      </w:pPr>
    </w:p>
    <w:p w:rsidR="00164114" w:rsidRDefault="00164114">
      <w:r>
        <w:rPr>
          <w:rFonts w:ascii="Verdana" w:hAnsi="Verdana" w:cs="Verdana"/>
          <w:b/>
          <w:bCs/>
          <w:sz w:val="22"/>
          <w:szCs w:val="22"/>
        </w:rPr>
        <w:t>Professional Summary</w:t>
      </w:r>
    </w:p>
    <w:p w:rsidR="00164114" w:rsidRDefault="00164114">
      <w:pPr>
        <w:rPr>
          <w:rFonts w:ascii="Verdana" w:hAnsi="Verdana" w:cs="Verdana"/>
          <w:b/>
          <w:bCs/>
          <w:caps/>
          <w:sz w:val="22"/>
          <w:szCs w:val="22"/>
        </w:rPr>
      </w:pPr>
    </w:p>
    <w:p w:rsidR="00164114" w:rsidRDefault="00F95F22">
      <w:pPr>
        <w:numPr>
          <w:ilvl w:val="0"/>
          <w:numId w:val="4"/>
        </w:numPr>
        <w:spacing w:before="40" w:after="40"/>
      </w:pPr>
      <w:r>
        <w:rPr>
          <w:rFonts w:ascii="Verdana" w:hAnsi="Verdana" w:cs="Verdana"/>
          <w:b/>
          <w:sz w:val="22"/>
          <w:szCs w:val="22"/>
        </w:rPr>
        <w:t>Having 3</w:t>
      </w:r>
      <w:r w:rsidR="000173E0">
        <w:rPr>
          <w:rFonts w:ascii="Verdana" w:hAnsi="Verdana" w:cs="Verdana"/>
          <w:b/>
          <w:sz w:val="22"/>
          <w:szCs w:val="22"/>
        </w:rPr>
        <w:t>.5</w:t>
      </w:r>
      <w:r w:rsidR="00164114">
        <w:rPr>
          <w:rFonts w:ascii="Verdana" w:hAnsi="Verdana" w:cs="Verdana"/>
          <w:b/>
          <w:sz w:val="22"/>
          <w:szCs w:val="22"/>
        </w:rPr>
        <w:t xml:space="preserve">+ years </w:t>
      </w:r>
      <w:r w:rsidR="00164114">
        <w:rPr>
          <w:rFonts w:ascii="Verdana" w:hAnsi="Verdana" w:cs="Verdana"/>
          <w:sz w:val="22"/>
          <w:szCs w:val="22"/>
        </w:rPr>
        <w:t xml:space="preserve">of experience in development of </w:t>
      </w:r>
      <w:r w:rsidR="00164114">
        <w:rPr>
          <w:rFonts w:ascii="Verdana" w:hAnsi="Verdana" w:cs="Verdana"/>
          <w:bCs/>
          <w:sz w:val="22"/>
          <w:szCs w:val="22"/>
        </w:rPr>
        <w:t>Server/Client side Programming and Front-End development by using all Java API and related technologies.</w:t>
      </w:r>
    </w:p>
    <w:p w:rsidR="00164114" w:rsidRDefault="00164114">
      <w:pPr>
        <w:numPr>
          <w:ilvl w:val="0"/>
          <w:numId w:val="4"/>
        </w:numPr>
        <w:spacing w:before="40" w:after="40"/>
      </w:pPr>
      <w:r>
        <w:rPr>
          <w:rFonts w:ascii="Verdana" w:hAnsi="Verdana" w:cs="Verdana"/>
          <w:color w:val="333333"/>
          <w:sz w:val="22"/>
          <w:szCs w:val="22"/>
        </w:rPr>
        <w:t>Experience of working in a services oriented architecture and web based development.</w:t>
      </w:r>
    </w:p>
    <w:p w:rsidR="00164114" w:rsidRDefault="00164114">
      <w:pPr>
        <w:numPr>
          <w:ilvl w:val="0"/>
          <w:numId w:val="4"/>
        </w:numPr>
        <w:spacing w:before="40" w:after="40"/>
      </w:pPr>
      <w:r>
        <w:rPr>
          <w:rFonts w:ascii="Verdana" w:hAnsi="Verdana" w:cs="Verdana"/>
          <w:color w:val="333333"/>
          <w:sz w:val="22"/>
          <w:szCs w:val="22"/>
        </w:rPr>
        <w:t xml:space="preserve">Experience of developing both </w:t>
      </w:r>
      <w:r>
        <w:rPr>
          <w:rFonts w:ascii="Verdana" w:hAnsi="Verdana" w:cs="Verdana"/>
          <w:b/>
          <w:color w:val="333333"/>
          <w:sz w:val="22"/>
          <w:szCs w:val="22"/>
        </w:rPr>
        <w:t xml:space="preserve">SOAP </w:t>
      </w:r>
      <w:r>
        <w:rPr>
          <w:rFonts w:ascii="Verdana" w:hAnsi="Verdana" w:cs="Verdana"/>
          <w:color w:val="333333"/>
          <w:sz w:val="22"/>
          <w:szCs w:val="22"/>
        </w:rPr>
        <w:t>(</w:t>
      </w:r>
      <w:r>
        <w:rPr>
          <w:rFonts w:ascii="Verdana" w:hAnsi="Verdana" w:cs="Verdana"/>
          <w:b/>
          <w:color w:val="333333"/>
          <w:sz w:val="22"/>
          <w:szCs w:val="22"/>
        </w:rPr>
        <w:t>JAXWS</w:t>
      </w:r>
      <w:r>
        <w:rPr>
          <w:rFonts w:ascii="Verdana" w:hAnsi="Verdana" w:cs="Verdana"/>
          <w:color w:val="333333"/>
          <w:sz w:val="22"/>
          <w:szCs w:val="22"/>
        </w:rPr>
        <w:t xml:space="preserve">) and </w:t>
      </w:r>
      <w:r>
        <w:rPr>
          <w:rFonts w:ascii="Verdana" w:hAnsi="Verdana" w:cs="Verdana"/>
          <w:i/>
          <w:iCs/>
          <w:color w:val="333333"/>
          <w:sz w:val="22"/>
          <w:szCs w:val="22"/>
        </w:rPr>
        <w:t>REST (JAXRS)</w:t>
      </w:r>
      <w:r w:rsidR="00B80635">
        <w:rPr>
          <w:rFonts w:ascii="Verdana" w:hAnsi="Verdana" w:cs="Verdana"/>
          <w:i/>
          <w:iCs/>
          <w:color w:val="333333"/>
          <w:sz w:val="22"/>
          <w:szCs w:val="22"/>
        </w:rPr>
        <w:t>,Spring Boot, Micro Services</w:t>
      </w:r>
      <w:r>
        <w:rPr>
          <w:rFonts w:ascii="Verdana" w:hAnsi="Verdana" w:cs="Verdana"/>
          <w:i/>
          <w:iCs/>
          <w:color w:val="333333"/>
          <w:sz w:val="22"/>
          <w:szCs w:val="22"/>
        </w:rPr>
        <w:t xml:space="preserve"> </w:t>
      </w:r>
      <w:r>
        <w:rPr>
          <w:rFonts w:ascii="Verdana" w:hAnsi="Verdana" w:cs="Verdana"/>
          <w:color w:val="333333"/>
          <w:sz w:val="22"/>
          <w:szCs w:val="22"/>
        </w:rPr>
        <w:t>based web services</w:t>
      </w:r>
      <w:r>
        <w:rPr>
          <w:rFonts w:ascii="Verdana" w:hAnsi="Verdana" w:cs="Verdana"/>
          <w:bCs/>
          <w:sz w:val="22"/>
          <w:szCs w:val="22"/>
        </w:rPr>
        <w:t xml:space="preserve"> including both consumer and provider end in enterprise application development.</w:t>
      </w:r>
    </w:p>
    <w:p w:rsidR="00164114" w:rsidRDefault="00164114">
      <w:pPr>
        <w:pStyle w:val="ListParagraph"/>
        <w:numPr>
          <w:ilvl w:val="0"/>
          <w:numId w:val="4"/>
        </w:numPr>
        <w:spacing w:after="200" w:line="276" w:lineRule="auto"/>
        <w:contextualSpacing/>
      </w:pPr>
      <w:r>
        <w:rPr>
          <w:rFonts w:ascii="Verdana" w:hAnsi="Verdana" w:cs="Verdana"/>
          <w:color w:val="000000"/>
          <w:sz w:val="22"/>
          <w:szCs w:val="22"/>
          <w:shd w:val="clear" w:color="auto" w:fill="FFFFFF"/>
        </w:rPr>
        <w:t xml:space="preserve">Extensive Experience in using MVC (Model View Controller) architecture for developing applications using </w:t>
      </w:r>
      <w:r>
        <w:rPr>
          <w:rFonts w:ascii="Verdana" w:hAnsi="Verdana" w:cs="Verdana"/>
          <w:b/>
          <w:color w:val="000000"/>
          <w:sz w:val="22"/>
          <w:szCs w:val="22"/>
          <w:shd w:val="clear" w:color="auto" w:fill="FFFFFF"/>
        </w:rPr>
        <w:t>JSP</w:t>
      </w:r>
      <w:r>
        <w:rPr>
          <w:rFonts w:ascii="Verdana" w:hAnsi="Verdana" w:cs="Verdana"/>
          <w:color w:val="000000"/>
          <w:sz w:val="22"/>
          <w:szCs w:val="22"/>
          <w:shd w:val="clear" w:color="auto" w:fill="FFFFFF"/>
        </w:rPr>
        <w:t>,</w:t>
      </w:r>
      <w:r>
        <w:rPr>
          <w:rFonts w:ascii="Verdana" w:hAnsi="Verdana" w:cs="Verdana"/>
          <w:b/>
          <w:color w:val="000000"/>
          <w:sz w:val="22"/>
          <w:szCs w:val="22"/>
          <w:shd w:val="clear" w:color="auto" w:fill="FFFFFF"/>
        </w:rPr>
        <w:t xml:space="preserve"> </w:t>
      </w:r>
      <w:r>
        <w:rPr>
          <w:rFonts w:ascii="Verdana" w:hAnsi="Verdana" w:cs="Verdana"/>
          <w:color w:val="000000"/>
          <w:sz w:val="22"/>
          <w:szCs w:val="22"/>
          <w:shd w:val="clear" w:color="auto" w:fill="FFFFFF"/>
        </w:rPr>
        <w:t>Java Beans and Servlets.</w:t>
      </w:r>
    </w:p>
    <w:p w:rsidR="00164114" w:rsidRDefault="00164114">
      <w:pPr>
        <w:pStyle w:val="ListParagraph"/>
        <w:numPr>
          <w:ilvl w:val="0"/>
          <w:numId w:val="4"/>
        </w:numPr>
        <w:spacing w:after="200" w:line="276" w:lineRule="auto"/>
        <w:contextualSpacing/>
      </w:pPr>
      <w:r>
        <w:rPr>
          <w:rFonts w:ascii="Verdana" w:hAnsi="Verdana" w:cs="Verdana"/>
          <w:color w:val="000000"/>
          <w:sz w:val="22"/>
          <w:szCs w:val="22"/>
          <w:shd w:val="clear" w:color="auto" w:fill="FFFFFF"/>
        </w:rPr>
        <w:t>Experience in web application development using open source MVC implementations like</w:t>
      </w:r>
      <w:r>
        <w:rPr>
          <w:rFonts w:ascii="Verdana" w:hAnsi="Verdana" w:cs="Verdana"/>
          <w:b/>
          <w:bCs/>
          <w:color w:val="000000"/>
          <w:sz w:val="22"/>
          <w:szCs w:val="22"/>
          <w:shd w:val="clear" w:color="auto" w:fill="FFFFFF"/>
        </w:rPr>
        <w:t xml:space="preserve"> JASPER REPORT</w:t>
      </w:r>
      <w:r>
        <w:rPr>
          <w:rFonts w:ascii="Verdana" w:hAnsi="Verdana" w:cs="Verdana"/>
          <w:color w:val="000000"/>
          <w:sz w:val="22"/>
          <w:szCs w:val="22"/>
          <w:shd w:val="clear" w:color="auto" w:fill="FFFFFF"/>
        </w:rPr>
        <w:t xml:space="preserve">, </w:t>
      </w:r>
      <w:r>
        <w:rPr>
          <w:rFonts w:ascii="Verdana" w:hAnsi="Verdana" w:cs="Verdana"/>
          <w:b/>
          <w:color w:val="000000"/>
          <w:sz w:val="22"/>
          <w:szCs w:val="22"/>
          <w:shd w:val="clear" w:color="auto" w:fill="FFFFFF"/>
        </w:rPr>
        <w:t>Spring Frameworks.</w:t>
      </w:r>
    </w:p>
    <w:p w:rsidR="00164114" w:rsidRDefault="00164114">
      <w:pPr>
        <w:pStyle w:val="ListParagraph"/>
        <w:numPr>
          <w:ilvl w:val="0"/>
          <w:numId w:val="4"/>
        </w:numPr>
        <w:spacing w:after="200" w:line="276" w:lineRule="auto"/>
        <w:contextualSpacing/>
      </w:pPr>
      <w:r>
        <w:rPr>
          <w:rFonts w:ascii="Verdana" w:hAnsi="Verdana" w:cs="Verdana"/>
          <w:sz w:val="22"/>
          <w:szCs w:val="22"/>
        </w:rPr>
        <w:t>Expertise in Object-Oriented Programming/ Development and Design skill.</w:t>
      </w:r>
    </w:p>
    <w:p w:rsidR="00164114" w:rsidRDefault="00164114">
      <w:pPr>
        <w:widowControl w:val="0"/>
        <w:numPr>
          <w:ilvl w:val="0"/>
          <w:numId w:val="4"/>
        </w:numPr>
        <w:autoSpaceDE w:val="0"/>
        <w:spacing w:after="120"/>
        <w:contextualSpacing/>
      </w:pPr>
      <w:r>
        <w:rPr>
          <w:rFonts w:ascii="Verdana" w:hAnsi="Verdana" w:cs="Verdana"/>
          <w:color w:val="000000"/>
          <w:sz w:val="22"/>
          <w:szCs w:val="22"/>
        </w:rPr>
        <w:t xml:space="preserve">Strong implementation knowledge of </w:t>
      </w:r>
      <w:r>
        <w:rPr>
          <w:rFonts w:ascii="Verdana" w:hAnsi="Verdana" w:cs="Verdana"/>
          <w:b/>
          <w:bCs/>
          <w:sz w:val="22"/>
          <w:szCs w:val="22"/>
        </w:rPr>
        <w:t>J</w:t>
      </w:r>
      <w:r>
        <w:rPr>
          <w:rFonts w:ascii="Verdana" w:hAnsi="Verdana" w:cs="Verdana"/>
          <w:b/>
          <w:bCs/>
          <w:color w:val="000000"/>
          <w:sz w:val="22"/>
          <w:szCs w:val="22"/>
        </w:rPr>
        <w:t>ava and J2EE.</w:t>
      </w:r>
    </w:p>
    <w:p w:rsidR="00164114" w:rsidRDefault="00164114">
      <w:pPr>
        <w:numPr>
          <w:ilvl w:val="0"/>
          <w:numId w:val="4"/>
        </w:numPr>
        <w:tabs>
          <w:tab w:val="left" w:pos="1170"/>
        </w:tabs>
        <w:ind w:left="907"/>
        <w:jc w:val="both"/>
      </w:pPr>
      <w:r>
        <w:rPr>
          <w:rFonts w:ascii="Verdana" w:hAnsi="Verdana" w:cs="Verdana"/>
          <w:sz w:val="22"/>
          <w:szCs w:val="22"/>
        </w:rPr>
        <w:t xml:space="preserve">Hands on experience in using Application/Web servers like </w:t>
      </w:r>
      <w:r>
        <w:rPr>
          <w:rFonts w:ascii="Verdana" w:hAnsi="Verdana" w:cs="Verdana"/>
          <w:b/>
          <w:sz w:val="22"/>
          <w:szCs w:val="22"/>
        </w:rPr>
        <w:t xml:space="preserve">JBoss and Tomcat </w:t>
      </w:r>
      <w:r>
        <w:rPr>
          <w:rFonts w:ascii="Verdana" w:hAnsi="Verdana" w:cs="Verdana"/>
          <w:sz w:val="22"/>
          <w:szCs w:val="22"/>
        </w:rPr>
        <w:t>servers.</w:t>
      </w:r>
    </w:p>
    <w:p w:rsidR="00164114" w:rsidRDefault="00164114">
      <w:pPr>
        <w:numPr>
          <w:ilvl w:val="0"/>
          <w:numId w:val="4"/>
        </w:numPr>
        <w:spacing w:line="360" w:lineRule="auto"/>
        <w:ind w:left="907"/>
        <w:jc w:val="both"/>
      </w:pPr>
      <w:r>
        <w:rPr>
          <w:rFonts w:ascii="Verdana" w:hAnsi="Verdana" w:cs="Verdana"/>
          <w:sz w:val="22"/>
          <w:szCs w:val="22"/>
        </w:rPr>
        <w:t xml:space="preserve">Worked on databases like </w:t>
      </w:r>
      <w:r>
        <w:rPr>
          <w:rFonts w:ascii="Verdana" w:hAnsi="Verdana" w:cs="Verdana"/>
          <w:b/>
          <w:sz w:val="22"/>
          <w:szCs w:val="22"/>
        </w:rPr>
        <w:t>Oracle &amp; MYSQL</w:t>
      </w:r>
      <w:r>
        <w:rPr>
          <w:rFonts w:ascii="Verdana" w:hAnsi="Verdana" w:cs="Verdana"/>
          <w:sz w:val="22"/>
          <w:szCs w:val="22"/>
        </w:rPr>
        <w:t>.</w:t>
      </w:r>
    </w:p>
    <w:p w:rsidR="00164114" w:rsidRDefault="00164114">
      <w:pPr>
        <w:numPr>
          <w:ilvl w:val="0"/>
          <w:numId w:val="4"/>
        </w:numPr>
        <w:spacing w:line="360" w:lineRule="auto"/>
        <w:ind w:left="907"/>
        <w:jc w:val="both"/>
      </w:pPr>
      <w:r>
        <w:rPr>
          <w:rFonts w:ascii="Verdana" w:hAnsi="Verdana" w:cs="Verdana"/>
          <w:sz w:val="22"/>
          <w:szCs w:val="22"/>
        </w:rPr>
        <w:t>Excellent Communication and Organizational skills with zeal to learn new technologies.</w:t>
      </w:r>
    </w:p>
    <w:p w:rsidR="00164114" w:rsidRDefault="00164114">
      <w:pPr>
        <w:numPr>
          <w:ilvl w:val="0"/>
          <w:numId w:val="4"/>
        </w:numPr>
        <w:spacing w:line="360" w:lineRule="auto"/>
        <w:ind w:left="907"/>
        <w:jc w:val="both"/>
      </w:pPr>
      <w:r>
        <w:rPr>
          <w:rFonts w:ascii="Verdana" w:hAnsi="Verdana" w:cs="Verdana"/>
          <w:bCs/>
          <w:sz w:val="22"/>
          <w:szCs w:val="22"/>
        </w:rPr>
        <w:t>Having excellent analytical, communication and monitoring skills. Easy learning and flexible to work of different kinds of API’s and technologies.</w:t>
      </w:r>
    </w:p>
    <w:p w:rsidR="00164114" w:rsidRDefault="00164114">
      <w:pPr>
        <w:pStyle w:val="Heading7"/>
      </w:pPr>
      <w:r>
        <w:rPr>
          <w:rFonts w:ascii="Verdana" w:hAnsi="Verdana" w:cs="Verdana"/>
          <w:b/>
          <w:caps/>
          <w:sz w:val="22"/>
          <w:szCs w:val="22"/>
        </w:rPr>
        <w:t>Educational Qualification</w:t>
      </w:r>
    </w:p>
    <w:p w:rsidR="00164114" w:rsidRDefault="00164114">
      <w:pPr>
        <w:rPr>
          <w:rFonts w:ascii="Verdana" w:hAnsi="Verdana" w:cs="Verdana"/>
          <w:b/>
          <w:caps/>
          <w:sz w:val="22"/>
          <w:szCs w:val="22"/>
        </w:rPr>
      </w:pPr>
    </w:p>
    <w:p w:rsidR="00164114" w:rsidRDefault="008E6DC5">
      <w:pPr>
        <w:numPr>
          <w:ilvl w:val="0"/>
          <w:numId w:val="3"/>
        </w:numPr>
        <w:tabs>
          <w:tab w:val="left" w:pos="1080"/>
        </w:tabs>
        <w:spacing w:line="360" w:lineRule="auto"/>
        <w:jc w:val="both"/>
      </w:pPr>
      <w:r>
        <w:rPr>
          <w:rFonts w:ascii="Verdana" w:hAnsi="Verdana" w:cs="Verdana"/>
          <w:sz w:val="22"/>
          <w:szCs w:val="22"/>
        </w:rPr>
        <w:t>Master In Comp. Application) in C.V. Raman College of Eng.(Under B.P.U.T university) BBSR</w:t>
      </w:r>
      <w:r>
        <w:rPr>
          <w:rFonts w:ascii="Verdana" w:hAnsi="Verdana" w:cs="Verdana"/>
          <w:sz w:val="22"/>
          <w:szCs w:val="22"/>
        </w:rPr>
        <w:t xml:space="preserve"> </w:t>
      </w:r>
      <w:r w:rsidR="00164114">
        <w:rPr>
          <w:rFonts w:ascii="Verdana" w:hAnsi="Verdana" w:cs="Verdana"/>
          <w:sz w:val="22"/>
          <w:szCs w:val="22"/>
        </w:rPr>
        <w:t>MCA,</w:t>
      </w:r>
      <w:r>
        <w:rPr>
          <w:rFonts w:ascii="Verdana" w:hAnsi="Verdana" w:cs="Verdana"/>
          <w:sz w:val="22"/>
          <w:szCs w:val="22"/>
        </w:rPr>
        <w:t xml:space="preserve"> </w:t>
      </w:r>
      <w:bookmarkStart w:id="0" w:name="_GoBack"/>
      <w:bookmarkEnd w:id="0"/>
      <w:r w:rsidR="00164114">
        <w:rPr>
          <w:rFonts w:ascii="Verdana" w:hAnsi="Verdana" w:cs="Verdana"/>
          <w:sz w:val="22"/>
          <w:szCs w:val="22"/>
        </w:rPr>
        <w:t>Odisha</w:t>
      </w:r>
      <w:r>
        <w:rPr>
          <w:rFonts w:ascii="Verdana" w:hAnsi="Verdana" w:cs="Verdana"/>
          <w:sz w:val="22"/>
          <w:szCs w:val="22"/>
        </w:rPr>
        <w:t>.</w:t>
      </w:r>
    </w:p>
    <w:p w:rsidR="00164114" w:rsidRDefault="00164114">
      <w:pPr>
        <w:rPr>
          <w:rFonts w:ascii="Verdana" w:hAnsi="Verdana" w:cs="Verdana"/>
          <w:b/>
          <w:bCs/>
          <w:sz w:val="22"/>
          <w:szCs w:val="22"/>
        </w:rPr>
      </w:pPr>
    </w:p>
    <w:p w:rsidR="00164114" w:rsidRDefault="00164114">
      <w:r>
        <w:rPr>
          <w:rFonts w:ascii="Verdana" w:hAnsi="Verdana" w:cs="Verdana"/>
          <w:b/>
          <w:bCs/>
          <w:sz w:val="22"/>
          <w:szCs w:val="22"/>
        </w:rPr>
        <w:t>WORK EXPERIENCE</w:t>
      </w:r>
    </w:p>
    <w:p w:rsidR="00164114" w:rsidRDefault="00164114">
      <w:r>
        <w:rPr>
          <w:rFonts w:ascii="Verdana" w:hAnsi="Verdana" w:cs="Verdana"/>
          <w:sz w:val="22"/>
          <w:szCs w:val="22"/>
        </w:rPr>
        <w:tab/>
      </w:r>
    </w:p>
    <w:p w:rsidR="00164114" w:rsidRDefault="00164114">
      <w:pPr>
        <w:numPr>
          <w:ilvl w:val="0"/>
          <w:numId w:val="2"/>
        </w:numPr>
        <w:tabs>
          <w:tab w:val="left" w:pos="900"/>
        </w:tabs>
        <w:spacing w:line="360" w:lineRule="auto"/>
        <w:ind w:left="907"/>
      </w:pPr>
      <w:r>
        <w:rPr>
          <w:rFonts w:ascii="Verdana" w:hAnsi="Verdana" w:cs="Verdana"/>
          <w:sz w:val="22"/>
          <w:szCs w:val="22"/>
        </w:rPr>
        <w:t xml:space="preserve">Working as Software Engineer in </w:t>
      </w:r>
      <w:r>
        <w:rPr>
          <w:rStyle w:val="Hyperlink"/>
          <w:rFonts w:ascii="Arial" w:hAnsi="Arial" w:cs="Arial"/>
          <w:sz w:val="26"/>
          <w:szCs w:val="26"/>
          <w:shd w:val="clear" w:color="auto" w:fill="F5F5F5"/>
        </w:rPr>
        <w:t>AccelFrontline</w:t>
      </w:r>
      <w:r w:rsidR="00091944">
        <w:rPr>
          <w:rFonts w:ascii="Verdana" w:hAnsi="Verdana" w:cs="Verdana"/>
          <w:color w:val="000000"/>
          <w:sz w:val="22"/>
          <w:szCs w:val="22"/>
          <w:shd w:val="clear" w:color="auto" w:fill="FFFFFF"/>
        </w:rPr>
        <w:t xml:space="preserve"> known as (</w:t>
      </w:r>
      <w:r w:rsidR="00091944">
        <w:t>Inspirisys Solutions Limited</w:t>
      </w:r>
      <w:r w:rsidR="00091944">
        <w:rPr>
          <w:rFonts w:ascii="Verdana" w:hAnsi="Verdana" w:cs="Verdana"/>
          <w:color w:val="000000"/>
          <w:sz w:val="22"/>
          <w:szCs w:val="22"/>
          <w:shd w:val="clear" w:color="auto" w:fill="FFFFFF"/>
        </w:rPr>
        <w:t xml:space="preserve">) </w:t>
      </w:r>
      <w:r>
        <w:rPr>
          <w:rFonts w:ascii="Verdana" w:hAnsi="Verdana" w:cs="Verdana"/>
          <w:color w:val="000000"/>
          <w:sz w:val="22"/>
          <w:szCs w:val="22"/>
          <w:shd w:val="clear" w:color="auto" w:fill="FFFFFF"/>
        </w:rPr>
        <w:t>India Pvt. Ltd</w:t>
      </w:r>
      <w:r>
        <w:rPr>
          <w:rFonts w:ascii="Verdana" w:hAnsi="Verdana" w:cs="Verdana"/>
          <w:sz w:val="22"/>
          <w:szCs w:val="22"/>
        </w:rPr>
        <w:t xml:space="preserve">, </w:t>
      </w:r>
      <w:r w:rsidR="00A67E8B">
        <w:rPr>
          <w:rFonts w:ascii="Verdana" w:hAnsi="Verdana" w:cs="Verdana"/>
          <w:sz w:val="22"/>
          <w:szCs w:val="22"/>
        </w:rPr>
        <w:t>Chennai, from</w:t>
      </w:r>
      <w:r>
        <w:rPr>
          <w:rFonts w:ascii="Verdana" w:hAnsi="Verdana" w:cs="Verdana"/>
          <w:sz w:val="22"/>
          <w:szCs w:val="22"/>
        </w:rPr>
        <w:t xml:space="preserve"> July 2017 to till</w:t>
      </w:r>
      <w:r w:rsidR="00EC536A">
        <w:rPr>
          <w:rFonts w:ascii="Verdana" w:hAnsi="Verdana" w:cs="Verdana"/>
          <w:sz w:val="22"/>
          <w:szCs w:val="22"/>
        </w:rPr>
        <w:t xml:space="preserve"> </w:t>
      </w:r>
      <w:r>
        <w:rPr>
          <w:rFonts w:ascii="Verdana" w:hAnsi="Verdana" w:cs="Verdana"/>
          <w:sz w:val="22"/>
          <w:szCs w:val="22"/>
        </w:rPr>
        <w:t>dat</w:t>
      </w:r>
      <w:r w:rsidRPr="00EC536A">
        <w:rPr>
          <w:rFonts w:ascii="Verdana" w:hAnsi="Verdana" w:cs="Verdana"/>
          <w:bCs/>
          <w:sz w:val="22"/>
          <w:szCs w:val="22"/>
        </w:rPr>
        <w:t>e.</w:t>
      </w:r>
    </w:p>
    <w:p w:rsidR="00164114" w:rsidRDefault="00164114">
      <w:r>
        <w:rPr>
          <w:rFonts w:ascii="Verdana" w:hAnsi="Verdana" w:cs="Verdana"/>
          <w:b/>
          <w:bCs/>
          <w:sz w:val="22"/>
          <w:szCs w:val="22"/>
        </w:rPr>
        <w:t>SKILL SET</w:t>
      </w:r>
    </w:p>
    <w:p w:rsidR="00164114" w:rsidRDefault="00164114">
      <w:pPr>
        <w:rPr>
          <w:rFonts w:ascii="Verdana" w:hAnsi="Verdana" w:cs="Verdana"/>
          <w:b/>
          <w:bCs/>
          <w:sz w:val="22"/>
          <w:szCs w:val="22"/>
          <w:u w:val="single"/>
        </w:rPr>
      </w:pPr>
    </w:p>
    <w:tbl>
      <w:tblPr>
        <w:tblW w:w="0" w:type="auto"/>
        <w:tblInd w:w="108" w:type="dxa"/>
        <w:tblLayout w:type="fixed"/>
        <w:tblLook w:val="0000" w:firstRow="0" w:lastRow="0" w:firstColumn="0" w:lastColumn="0" w:noHBand="0" w:noVBand="0"/>
      </w:tblPr>
      <w:tblGrid>
        <w:gridCol w:w="2911"/>
        <w:gridCol w:w="6602"/>
      </w:tblGrid>
      <w:tr w:rsidR="004C45CE">
        <w:trPr>
          <w:trHeight w:val="211"/>
        </w:trPr>
        <w:tc>
          <w:tcPr>
            <w:tcW w:w="2911" w:type="dxa"/>
            <w:tcBorders>
              <w:top w:val="single" w:sz="4" w:space="0" w:color="000000"/>
              <w:left w:val="single" w:sz="4" w:space="0" w:color="000000"/>
              <w:bottom w:val="single" w:sz="4" w:space="0" w:color="000000"/>
            </w:tcBorders>
            <w:shd w:val="clear" w:color="auto" w:fill="FFFFFF"/>
          </w:tcPr>
          <w:p w:rsidR="00164114" w:rsidRDefault="00164114">
            <w:pPr>
              <w:pStyle w:val="HTMLPreformatted"/>
              <w:jc w:val="both"/>
            </w:pPr>
            <w:r>
              <w:rPr>
                <w:rFonts w:ascii="Verdana" w:hAnsi="Verdana" w:cs="Verdana"/>
                <w:b/>
                <w:bCs/>
                <w:sz w:val="22"/>
                <w:szCs w:val="22"/>
                <w:lang w:val="en-US" w:eastAsia="en-US"/>
              </w:rPr>
              <w:t>Technology</w:t>
            </w:r>
          </w:p>
        </w:tc>
        <w:tc>
          <w:tcPr>
            <w:tcW w:w="6602" w:type="dxa"/>
            <w:tcBorders>
              <w:top w:val="single" w:sz="4" w:space="0" w:color="000000"/>
              <w:left w:val="single" w:sz="4" w:space="0" w:color="000000"/>
              <w:bottom w:val="single" w:sz="4" w:space="0" w:color="000000"/>
              <w:right w:val="single" w:sz="4" w:space="0" w:color="000000"/>
            </w:tcBorders>
            <w:shd w:val="clear" w:color="auto" w:fill="FFFFFF"/>
          </w:tcPr>
          <w:p w:rsidR="00164114" w:rsidRDefault="00164114">
            <w:pPr>
              <w:pStyle w:val="HTMLPreformatted"/>
              <w:jc w:val="both"/>
            </w:pPr>
            <w:r>
              <w:rPr>
                <w:rFonts w:ascii="Verdana" w:eastAsia="Verdana" w:hAnsi="Verdana" w:cs="Verdana"/>
                <w:sz w:val="22"/>
                <w:szCs w:val="22"/>
                <w:lang w:val="en-US" w:eastAsia="en-US"/>
              </w:rPr>
              <w:t xml:space="preserve"> </w:t>
            </w:r>
            <w:r>
              <w:rPr>
                <w:rFonts w:ascii="Verdana" w:hAnsi="Verdana" w:cs="Verdana"/>
                <w:sz w:val="22"/>
                <w:szCs w:val="22"/>
                <w:lang w:val="en-US" w:eastAsia="en-US"/>
              </w:rPr>
              <w:t>Java,Unix</w:t>
            </w:r>
          </w:p>
        </w:tc>
      </w:tr>
      <w:tr w:rsidR="004C45CE">
        <w:trPr>
          <w:trHeight w:val="211"/>
        </w:trPr>
        <w:tc>
          <w:tcPr>
            <w:tcW w:w="2911" w:type="dxa"/>
            <w:tcBorders>
              <w:top w:val="single" w:sz="4" w:space="0" w:color="000000"/>
              <w:left w:val="single" w:sz="4" w:space="0" w:color="000000"/>
              <w:bottom w:val="single" w:sz="4" w:space="0" w:color="000000"/>
            </w:tcBorders>
            <w:shd w:val="clear" w:color="auto" w:fill="FFFFFF"/>
          </w:tcPr>
          <w:p w:rsidR="00164114" w:rsidRDefault="00164114">
            <w:pPr>
              <w:pStyle w:val="HTMLPreformatted"/>
              <w:jc w:val="both"/>
            </w:pPr>
            <w:r>
              <w:rPr>
                <w:rFonts w:ascii="Verdana" w:hAnsi="Verdana" w:cs="Verdana"/>
                <w:b/>
                <w:bCs/>
                <w:sz w:val="22"/>
                <w:szCs w:val="22"/>
                <w:lang w:val="en-US" w:eastAsia="en-US"/>
              </w:rPr>
              <w:t>Java Technologies</w:t>
            </w:r>
          </w:p>
        </w:tc>
        <w:tc>
          <w:tcPr>
            <w:tcW w:w="6602" w:type="dxa"/>
            <w:tcBorders>
              <w:top w:val="single" w:sz="4" w:space="0" w:color="000000"/>
              <w:left w:val="single" w:sz="4" w:space="0" w:color="000000"/>
              <w:bottom w:val="single" w:sz="4" w:space="0" w:color="000000"/>
              <w:right w:val="single" w:sz="4" w:space="0" w:color="000000"/>
            </w:tcBorders>
            <w:shd w:val="clear" w:color="auto" w:fill="FFFFFF"/>
          </w:tcPr>
          <w:p w:rsidR="00164114" w:rsidRDefault="00164114">
            <w:pPr>
              <w:pStyle w:val="HTMLPreformatted"/>
            </w:pPr>
            <w:r>
              <w:rPr>
                <w:rFonts w:ascii="Verdana" w:hAnsi="Verdana" w:cs="Verdana"/>
                <w:sz w:val="22"/>
                <w:szCs w:val="22"/>
                <w:lang w:val="en-US" w:eastAsia="en-US"/>
              </w:rPr>
              <w:t>JavaSE, JavaEE.</w:t>
            </w:r>
            <w:r>
              <w:rPr>
                <w:rFonts w:ascii="Verdana" w:hAnsi="Verdana" w:cs="Verdana"/>
                <w:bCs/>
                <w:color w:val="000000"/>
                <w:sz w:val="22"/>
                <w:szCs w:val="22"/>
                <w:lang w:val="en-US" w:eastAsia="en-US"/>
              </w:rPr>
              <w:t>JASPER(i-report)</w:t>
            </w:r>
          </w:p>
        </w:tc>
      </w:tr>
      <w:tr w:rsidR="004C45CE">
        <w:trPr>
          <w:trHeight w:val="211"/>
        </w:trPr>
        <w:tc>
          <w:tcPr>
            <w:tcW w:w="2911" w:type="dxa"/>
            <w:tcBorders>
              <w:top w:val="single" w:sz="4" w:space="0" w:color="000000"/>
              <w:left w:val="single" w:sz="4" w:space="0" w:color="000000"/>
              <w:bottom w:val="single" w:sz="4" w:space="0" w:color="000000"/>
            </w:tcBorders>
            <w:shd w:val="clear" w:color="auto" w:fill="FFFFFF"/>
          </w:tcPr>
          <w:p w:rsidR="00164114" w:rsidRDefault="00164114">
            <w:pPr>
              <w:pStyle w:val="HTMLPreformatted"/>
              <w:jc w:val="both"/>
            </w:pPr>
            <w:r>
              <w:rPr>
                <w:rFonts w:ascii="Verdana" w:hAnsi="Verdana" w:cs="Verdana"/>
                <w:b/>
                <w:bCs/>
                <w:sz w:val="22"/>
                <w:szCs w:val="22"/>
                <w:lang w:val="en-US" w:eastAsia="en-US"/>
              </w:rPr>
              <w:t>Web Technologies</w:t>
            </w:r>
          </w:p>
        </w:tc>
        <w:tc>
          <w:tcPr>
            <w:tcW w:w="6602" w:type="dxa"/>
            <w:tcBorders>
              <w:top w:val="single" w:sz="4" w:space="0" w:color="000000"/>
              <w:left w:val="single" w:sz="4" w:space="0" w:color="000000"/>
              <w:bottom w:val="single" w:sz="4" w:space="0" w:color="000000"/>
              <w:right w:val="single" w:sz="4" w:space="0" w:color="000000"/>
            </w:tcBorders>
            <w:shd w:val="clear" w:color="auto" w:fill="FFFFFF"/>
          </w:tcPr>
          <w:p w:rsidR="00164114" w:rsidRDefault="00164114">
            <w:pPr>
              <w:pStyle w:val="HTMLPreformatted"/>
              <w:jc w:val="both"/>
            </w:pPr>
            <w:r>
              <w:rPr>
                <w:rFonts w:ascii="Verdana" w:hAnsi="Verdana" w:cs="Verdana"/>
                <w:bCs/>
                <w:color w:val="000000"/>
                <w:sz w:val="22"/>
                <w:szCs w:val="22"/>
                <w:lang w:val="en-US" w:eastAsia="en-US"/>
              </w:rPr>
              <w:t>HTML, Ajax, XML, Servlets, JSP and JSTL</w:t>
            </w:r>
            <w:r w:rsidR="00B80635">
              <w:rPr>
                <w:rFonts w:ascii="Verdana" w:hAnsi="Verdana" w:cs="Verdana"/>
                <w:bCs/>
                <w:color w:val="000000"/>
                <w:sz w:val="22"/>
                <w:szCs w:val="22"/>
                <w:lang w:val="en-US" w:eastAsia="en-US"/>
              </w:rPr>
              <w:t>, Micro Services</w:t>
            </w:r>
          </w:p>
        </w:tc>
      </w:tr>
      <w:tr w:rsidR="004C45CE">
        <w:trPr>
          <w:trHeight w:val="211"/>
        </w:trPr>
        <w:tc>
          <w:tcPr>
            <w:tcW w:w="2911" w:type="dxa"/>
            <w:tcBorders>
              <w:top w:val="single" w:sz="4" w:space="0" w:color="000000"/>
              <w:left w:val="single" w:sz="4" w:space="0" w:color="000000"/>
              <w:bottom w:val="single" w:sz="4" w:space="0" w:color="000000"/>
            </w:tcBorders>
            <w:shd w:val="clear" w:color="auto" w:fill="FFFFFF"/>
          </w:tcPr>
          <w:p w:rsidR="00164114" w:rsidRDefault="00164114">
            <w:pPr>
              <w:pStyle w:val="HTMLPreformatted"/>
              <w:jc w:val="both"/>
            </w:pPr>
            <w:r>
              <w:rPr>
                <w:rFonts w:ascii="Verdana" w:hAnsi="Verdana" w:cs="Verdana"/>
                <w:b/>
                <w:bCs/>
                <w:sz w:val="22"/>
                <w:szCs w:val="22"/>
                <w:lang w:val="en-US" w:eastAsia="en-US"/>
              </w:rPr>
              <w:t>Distributed Technologies</w:t>
            </w:r>
          </w:p>
        </w:tc>
        <w:tc>
          <w:tcPr>
            <w:tcW w:w="6602" w:type="dxa"/>
            <w:tcBorders>
              <w:top w:val="single" w:sz="4" w:space="0" w:color="000000"/>
              <w:left w:val="single" w:sz="4" w:space="0" w:color="000000"/>
              <w:bottom w:val="single" w:sz="4" w:space="0" w:color="000000"/>
              <w:right w:val="single" w:sz="4" w:space="0" w:color="000000"/>
            </w:tcBorders>
            <w:shd w:val="clear" w:color="auto" w:fill="FFFFFF"/>
          </w:tcPr>
          <w:p w:rsidR="00164114" w:rsidRDefault="00164114">
            <w:pPr>
              <w:pStyle w:val="HTMLPreformatted"/>
              <w:jc w:val="both"/>
            </w:pPr>
            <w:r>
              <w:rPr>
                <w:rFonts w:ascii="Verdana" w:eastAsia="Verdana" w:hAnsi="Verdana" w:cs="Verdana"/>
                <w:bCs/>
                <w:color w:val="000000"/>
                <w:sz w:val="22"/>
                <w:szCs w:val="22"/>
                <w:lang w:val="en-US" w:eastAsia="en-US"/>
              </w:rPr>
              <w:t xml:space="preserve"> </w:t>
            </w:r>
            <w:r>
              <w:rPr>
                <w:rFonts w:ascii="Verdana" w:hAnsi="Verdana" w:cs="Verdana"/>
                <w:bCs/>
                <w:color w:val="000000"/>
                <w:sz w:val="22"/>
                <w:szCs w:val="22"/>
                <w:lang w:val="en-US" w:eastAsia="en-US"/>
              </w:rPr>
              <w:t>JAXP</w:t>
            </w:r>
          </w:p>
        </w:tc>
      </w:tr>
      <w:tr w:rsidR="004C45CE">
        <w:trPr>
          <w:trHeight w:val="211"/>
        </w:trPr>
        <w:tc>
          <w:tcPr>
            <w:tcW w:w="2911" w:type="dxa"/>
            <w:tcBorders>
              <w:top w:val="single" w:sz="4" w:space="0" w:color="000000"/>
              <w:left w:val="single" w:sz="4" w:space="0" w:color="000000"/>
              <w:bottom w:val="single" w:sz="4" w:space="0" w:color="000000"/>
            </w:tcBorders>
            <w:shd w:val="clear" w:color="auto" w:fill="FFFFFF"/>
          </w:tcPr>
          <w:p w:rsidR="00164114" w:rsidRDefault="00164114">
            <w:pPr>
              <w:pStyle w:val="HTMLPreformatted"/>
              <w:jc w:val="both"/>
            </w:pPr>
            <w:r>
              <w:rPr>
                <w:rFonts w:ascii="Verdana" w:hAnsi="Verdana" w:cs="Verdana"/>
                <w:b/>
                <w:bCs/>
                <w:sz w:val="22"/>
                <w:szCs w:val="22"/>
                <w:lang w:val="en-US" w:eastAsia="en-US"/>
              </w:rPr>
              <w:t>Frameworks</w:t>
            </w:r>
          </w:p>
        </w:tc>
        <w:tc>
          <w:tcPr>
            <w:tcW w:w="6602" w:type="dxa"/>
            <w:tcBorders>
              <w:top w:val="single" w:sz="4" w:space="0" w:color="000000"/>
              <w:left w:val="single" w:sz="4" w:space="0" w:color="000000"/>
              <w:bottom w:val="single" w:sz="4" w:space="0" w:color="000000"/>
              <w:right w:val="single" w:sz="4" w:space="0" w:color="000000"/>
            </w:tcBorders>
            <w:shd w:val="clear" w:color="auto" w:fill="FFFFFF"/>
          </w:tcPr>
          <w:p w:rsidR="00164114" w:rsidRDefault="00164114">
            <w:pPr>
              <w:jc w:val="both"/>
            </w:pPr>
            <w:r>
              <w:rPr>
                <w:rFonts w:ascii="Verdana" w:eastAsia="Verdana" w:hAnsi="Verdana" w:cs="Verdana"/>
                <w:sz w:val="22"/>
                <w:szCs w:val="22"/>
              </w:rPr>
              <w:t xml:space="preserve"> </w:t>
            </w:r>
            <w:r>
              <w:rPr>
                <w:rFonts w:ascii="Verdana" w:hAnsi="Verdana" w:cs="Verdana"/>
                <w:sz w:val="22"/>
                <w:szCs w:val="22"/>
              </w:rPr>
              <w:t>Spring 3.0.</w:t>
            </w:r>
            <w:r w:rsidR="00B80635">
              <w:rPr>
                <w:rFonts w:ascii="Verdana" w:hAnsi="Verdana" w:cs="Verdana"/>
                <w:sz w:val="22"/>
                <w:szCs w:val="22"/>
              </w:rPr>
              <w:t xml:space="preserve"> , SPRING Boot</w:t>
            </w:r>
          </w:p>
        </w:tc>
      </w:tr>
      <w:tr w:rsidR="004C45CE">
        <w:trPr>
          <w:trHeight w:val="211"/>
        </w:trPr>
        <w:tc>
          <w:tcPr>
            <w:tcW w:w="2911" w:type="dxa"/>
            <w:tcBorders>
              <w:top w:val="single" w:sz="4" w:space="0" w:color="000000"/>
              <w:left w:val="single" w:sz="4" w:space="0" w:color="000000"/>
              <w:bottom w:val="single" w:sz="4" w:space="0" w:color="000000"/>
            </w:tcBorders>
            <w:shd w:val="clear" w:color="auto" w:fill="FFFFFF"/>
          </w:tcPr>
          <w:p w:rsidR="00164114" w:rsidRDefault="00164114">
            <w:pPr>
              <w:pStyle w:val="HTMLPreformatted"/>
              <w:jc w:val="both"/>
            </w:pPr>
            <w:r>
              <w:rPr>
                <w:rFonts w:ascii="Verdana" w:hAnsi="Verdana" w:cs="Verdana"/>
                <w:b/>
                <w:bCs/>
                <w:sz w:val="22"/>
                <w:szCs w:val="22"/>
                <w:lang w:val="en-US" w:eastAsia="en-US"/>
              </w:rPr>
              <w:t>Database</w:t>
            </w:r>
          </w:p>
        </w:tc>
        <w:tc>
          <w:tcPr>
            <w:tcW w:w="6602" w:type="dxa"/>
            <w:tcBorders>
              <w:top w:val="single" w:sz="4" w:space="0" w:color="000000"/>
              <w:left w:val="single" w:sz="4" w:space="0" w:color="000000"/>
              <w:bottom w:val="single" w:sz="4" w:space="0" w:color="000000"/>
              <w:right w:val="single" w:sz="4" w:space="0" w:color="000000"/>
            </w:tcBorders>
            <w:shd w:val="clear" w:color="auto" w:fill="FFFFFF"/>
          </w:tcPr>
          <w:p w:rsidR="00164114" w:rsidRDefault="00164114">
            <w:pPr>
              <w:pStyle w:val="HTMLPreformatted"/>
              <w:jc w:val="both"/>
            </w:pPr>
            <w:r>
              <w:rPr>
                <w:rFonts w:ascii="Verdana" w:hAnsi="Verdana" w:cs="Verdana"/>
                <w:sz w:val="22"/>
                <w:szCs w:val="22"/>
                <w:lang w:val="en-US" w:eastAsia="en-US"/>
              </w:rPr>
              <w:t>Oracle10g, 11g</w:t>
            </w:r>
          </w:p>
        </w:tc>
      </w:tr>
      <w:tr w:rsidR="004C45CE">
        <w:trPr>
          <w:trHeight w:val="211"/>
        </w:trPr>
        <w:tc>
          <w:tcPr>
            <w:tcW w:w="2911" w:type="dxa"/>
            <w:tcBorders>
              <w:top w:val="single" w:sz="4" w:space="0" w:color="000000"/>
              <w:left w:val="single" w:sz="4" w:space="0" w:color="000000"/>
              <w:bottom w:val="single" w:sz="4" w:space="0" w:color="000000"/>
            </w:tcBorders>
            <w:shd w:val="clear" w:color="auto" w:fill="FFFFFF"/>
          </w:tcPr>
          <w:p w:rsidR="00164114" w:rsidRDefault="00164114">
            <w:pPr>
              <w:pStyle w:val="HTMLPreformatted"/>
              <w:jc w:val="both"/>
            </w:pPr>
            <w:r>
              <w:rPr>
                <w:rFonts w:ascii="Verdana" w:hAnsi="Verdana" w:cs="Verdana"/>
                <w:b/>
                <w:bCs/>
                <w:sz w:val="22"/>
                <w:szCs w:val="22"/>
                <w:lang w:val="en-US" w:eastAsia="en-US"/>
              </w:rPr>
              <w:lastRenderedPageBreak/>
              <w:t>Application Servers</w:t>
            </w:r>
            <w:r>
              <w:rPr>
                <w:rFonts w:ascii="Verdana" w:hAnsi="Verdana" w:cs="Verdana"/>
                <w:b/>
                <w:bCs/>
                <w:sz w:val="22"/>
                <w:szCs w:val="22"/>
                <w:lang w:val="en-US" w:eastAsia="en-US"/>
              </w:rPr>
              <w:tab/>
            </w:r>
          </w:p>
        </w:tc>
        <w:tc>
          <w:tcPr>
            <w:tcW w:w="6602" w:type="dxa"/>
            <w:tcBorders>
              <w:top w:val="single" w:sz="4" w:space="0" w:color="000000"/>
              <w:left w:val="single" w:sz="4" w:space="0" w:color="000000"/>
              <w:bottom w:val="single" w:sz="4" w:space="0" w:color="000000"/>
              <w:right w:val="single" w:sz="4" w:space="0" w:color="000000"/>
            </w:tcBorders>
            <w:shd w:val="clear" w:color="auto" w:fill="FFFFFF"/>
          </w:tcPr>
          <w:p w:rsidR="00164114" w:rsidRDefault="00164114">
            <w:pPr>
              <w:jc w:val="both"/>
            </w:pPr>
            <w:r>
              <w:rPr>
                <w:rFonts w:ascii="Verdana" w:hAnsi="Verdana" w:cs="Verdana"/>
                <w:sz w:val="22"/>
                <w:szCs w:val="22"/>
              </w:rPr>
              <w:t>Resin</w:t>
            </w:r>
          </w:p>
        </w:tc>
      </w:tr>
      <w:tr w:rsidR="004C45CE">
        <w:trPr>
          <w:trHeight w:val="211"/>
        </w:trPr>
        <w:tc>
          <w:tcPr>
            <w:tcW w:w="2911" w:type="dxa"/>
            <w:tcBorders>
              <w:top w:val="single" w:sz="4" w:space="0" w:color="000000"/>
              <w:left w:val="single" w:sz="4" w:space="0" w:color="000000"/>
              <w:bottom w:val="single" w:sz="4" w:space="0" w:color="000000"/>
            </w:tcBorders>
            <w:shd w:val="clear" w:color="auto" w:fill="FFFFFF"/>
          </w:tcPr>
          <w:p w:rsidR="00164114" w:rsidRDefault="00164114">
            <w:pPr>
              <w:pStyle w:val="HTMLPreformatted"/>
              <w:jc w:val="both"/>
            </w:pPr>
            <w:r>
              <w:rPr>
                <w:rFonts w:ascii="Verdana" w:hAnsi="Verdana" w:cs="Verdana"/>
                <w:b/>
                <w:bCs/>
                <w:sz w:val="22"/>
                <w:szCs w:val="22"/>
                <w:lang w:val="en-US" w:eastAsia="en-US"/>
              </w:rPr>
              <w:t>Web Servers</w:t>
            </w:r>
            <w:r>
              <w:rPr>
                <w:rFonts w:ascii="Verdana" w:hAnsi="Verdana" w:cs="Verdana"/>
                <w:b/>
                <w:bCs/>
                <w:sz w:val="22"/>
                <w:szCs w:val="22"/>
                <w:lang w:val="en-US" w:eastAsia="en-US"/>
              </w:rPr>
              <w:tab/>
            </w:r>
          </w:p>
        </w:tc>
        <w:tc>
          <w:tcPr>
            <w:tcW w:w="6602" w:type="dxa"/>
            <w:tcBorders>
              <w:top w:val="single" w:sz="4" w:space="0" w:color="000000"/>
              <w:left w:val="single" w:sz="4" w:space="0" w:color="000000"/>
              <w:bottom w:val="single" w:sz="4" w:space="0" w:color="000000"/>
              <w:right w:val="single" w:sz="4" w:space="0" w:color="000000"/>
            </w:tcBorders>
            <w:shd w:val="clear" w:color="auto" w:fill="FFFFFF"/>
          </w:tcPr>
          <w:p w:rsidR="00164114" w:rsidRDefault="00F3309A">
            <w:pPr>
              <w:pStyle w:val="Heading3"/>
            </w:pPr>
            <w:hyperlink r:id="rId7" w:history="1">
              <w:r w:rsidR="00164114">
                <w:rPr>
                  <w:rStyle w:val="Hyperlink"/>
                  <w:rFonts w:ascii="Verdana" w:hAnsi="Verdana" w:cs="Verdana"/>
                  <w:b w:val="0"/>
                  <w:bCs w:val="0"/>
                  <w:i/>
                  <w:iCs/>
                  <w:sz w:val="26"/>
                  <w:szCs w:val="26"/>
                  <w:u w:val="none"/>
                  <w:lang w:eastAsia="en-US"/>
                </w:rPr>
                <w:t>Caucho Resin</w:t>
              </w:r>
            </w:hyperlink>
            <w:r w:rsidR="00164114">
              <w:rPr>
                <w:rFonts w:ascii="Verdana" w:hAnsi="Verdana" w:cs="Verdana"/>
                <w:b w:val="0"/>
                <w:bCs w:val="0"/>
                <w:i/>
                <w:iCs/>
                <w:sz w:val="26"/>
                <w:szCs w:val="26"/>
                <w:lang w:eastAsia="en-US"/>
              </w:rPr>
              <w:t xml:space="preserve"> server</w:t>
            </w:r>
          </w:p>
          <w:p w:rsidR="00164114" w:rsidRDefault="00164114">
            <w:pPr>
              <w:pStyle w:val="HTMLPreformatted"/>
              <w:jc w:val="both"/>
              <w:rPr>
                <w:rFonts w:ascii="Verdana" w:hAnsi="Verdana" w:cs="Verdana"/>
                <w:sz w:val="22"/>
                <w:szCs w:val="22"/>
                <w:lang w:val="en-US" w:eastAsia="en-US"/>
              </w:rPr>
            </w:pPr>
          </w:p>
        </w:tc>
      </w:tr>
      <w:tr w:rsidR="004C45CE">
        <w:trPr>
          <w:trHeight w:val="211"/>
        </w:trPr>
        <w:tc>
          <w:tcPr>
            <w:tcW w:w="2911" w:type="dxa"/>
            <w:tcBorders>
              <w:top w:val="single" w:sz="4" w:space="0" w:color="000000"/>
              <w:left w:val="single" w:sz="4" w:space="0" w:color="000000"/>
              <w:bottom w:val="single" w:sz="4" w:space="0" w:color="000000"/>
            </w:tcBorders>
            <w:shd w:val="clear" w:color="auto" w:fill="FFFFFF"/>
          </w:tcPr>
          <w:p w:rsidR="00164114" w:rsidRDefault="00164114">
            <w:pPr>
              <w:pStyle w:val="HTMLPreformatted"/>
              <w:jc w:val="both"/>
            </w:pPr>
            <w:r>
              <w:rPr>
                <w:rFonts w:ascii="Verdana" w:hAnsi="Verdana" w:cs="Verdana"/>
                <w:b/>
                <w:bCs/>
                <w:color w:val="000000"/>
                <w:sz w:val="22"/>
                <w:szCs w:val="22"/>
                <w:lang w:val="en-US" w:eastAsia="en-US"/>
              </w:rPr>
              <w:t>Tools</w:t>
            </w:r>
          </w:p>
        </w:tc>
        <w:tc>
          <w:tcPr>
            <w:tcW w:w="6602" w:type="dxa"/>
            <w:tcBorders>
              <w:top w:val="single" w:sz="4" w:space="0" w:color="000000"/>
              <w:left w:val="single" w:sz="4" w:space="0" w:color="000000"/>
              <w:bottom w:val="single" w:sz="4" w:space="0" w:color="000000"/>
              <w:right w:val="single" w:sz="4" w:space="0" w:color="000000"/>
            </w:tcBorders>
            <w:shd w:val="clear" w:color="auto" w:fill="FFFFFF"/>
          </w:tcPr>
          <w:p w:rsidR="00164114" w:rsidRDefault="00164114">
            <w:pPr>
              <w:pStyle w:val="HTMLPreformatted"/>
              <w:jc w:val="both"/>
            </w:pPr>
            <w:r>
              <w:rPr>
                <w:rFonts w:ascii="Verdana" w:hAnsi="Verdana" w:cs="Verdana"/>
                <w:bCs/>
                <w:color w:val="000000"/>
                <w:sz w:val="22"/>
                <w:szCs w:val="22"/>
                <w:lang w:val="en-US" w:eastAsia="en-US"/>
              </w:rPr>
              <w:t>Junit,Log4j,Maven,Svn putty,winscp,winmerge,TOAD</w:t>
            </w:r>
          </w:p>
        </w:tc>
      </w:tr>
      <w:tr w:rsidR="004C45CE">
        <w:trPr>
          <w:trHeight w:val="211"/>
        </w:trPr>
        <w:tc>
          <w:tcPr>
            <w:tcW w:w="2911" w:type="dxa"/>
            <w:tcBorders>
              <w:top w:val="single" w:sz="4" w:space="0" w:color="000000"/>
              <w:left w:val="single" w:sz="4" w:space="0" w:color="000000"/>
              <w:bottom w:val="single" w:sz="4" w:space="0" w:color="000000"/>
            </w:tcBorders>
            <w:shd w:val="clear" w:color="auto" w:fill="FFFFFF"/>
          </w:tcPr>
          <w:p w:rsidR="00164114" w:rsidRDefault="00164114">
            <w:pPr>
              <w:pStyle w:val="HTMLPreformatted"/>
              <w:jc w:val="both"/>
            </w:pPr>
            <w:r>
              <w:rPr>
                <w:rFonts w:ascii="Verdana" w:hAnsi="Verdana" w:cs="Verdana"/>
                <w:b/>
                <w:bCs/>
                <w:color w:val="000000"/>
                <w:sz w:val="22"/>
                <w:szCs w:val="22"/>
                <w:lang w:val="en-US" w:eastAsia="en-US"/>
              </w:rPr>
              <w:t>Scripting</w:t>
            </w:r>
          </w:p>
        </w:tc>
        <w:tc>
          <w:tcPr>
            <w:tcW w:w="6602" w:type="dxa"/>
            <w:tcBorders>
              <w:top w:val="single" w:sz="4" w:space="0" w:color="000000"/>
              <w:left w:val="single" w:sz="4" w:space="0" w:color="000000"/>
              <w:bottom w:val="single" w:sz="4" w:space="0" w:color="000000"/>
              <w:right w:val="single" w:sz="4" w:space="0" w:color="000000"/>
            </w:tcBorders>
            <w:shd w:val="clear" w:color="auto" w:fill="FFFFFF"/>
          </w:tcPr>
          <w:p w:rsidR="00164114" w:rsidRDefault="00164114">
            <w:pPr>
              <w:pStyle w:val="HTMLPreformatted"/>
              <w:jc w:val="both"/>
            </w:pPr>
            <w:r>
              <w:rPr>
                <w:rFonts w:ascii="Verdana" w:hAnsi="Verdana" w:cs="Verdana"/>
                <w:bCs/>
                <w:color w:val="000000"/>
                <w:sz w:val="22"/>
                <w:szCs w:val="22"/>
                <w:lang w:val="en-US" w:eastAsia="en-US"/>
              </w:rPr>
              <w:t>JavaScript,JQuery</w:t>
            </w:r>
          </w:p>
        </w:tc>
      </w:tr>
      <w:tr w:rsidR="004C45CE">
        <w:trPr>
          <w:trHeight w:val="211"/>
        </w:trPr>
        <w:tc>
          <w:tcPr>
            <w:tcW w:w="2911" w:type="dxa"/>
            <w:tcBorders>
              <w:top w:val="single" w:sz="4" w:space="0" w:color="000000"/>
              <w:left w:val="single" w:sz="4" w:space="0" w:color="000000"/>
              <w:bottom w:val="single" w:sz="4" w:space="0" w:color="000000"/>
            </w:tcBorders>
            <w:shd w:val="clear" w:color="auto" w:fill="FFFFFF"/>
          </w:tcPr>
          <w:p w:rsidR="00164114" w:rsidRDefault="00164114">
            <w:pPr>
              <w:pStyle w:val="HTMLPreformatted"/>
              <w:jc w:val="both"/>
            </w:pPr>
            <w:r>
              <w:rPr>
                <w:rFonts w:ascii="Verdana" w:hAnsi="Verdana" w:cs="Verdana"/>
                <w:b/>
                <w:bCs/>
                <w:color w:val="000000"/>
                <w:sz w:val="22"/>
                <w:szCs w:val="22"/>
                <w:lang w:val="en-US" w:eastAsia="en-US"/>
              </w:rPr>
              <w:t>Report Generation Tools</w:t>
            </w:r>
          </w:p>
        </w:tc>
        <w:tc>
          <w:tcPr>
            <w:tcW w:w="6602" w:type="dxa"/>
            <w:tcBorders>
              <w:top w:val="single" w:sz="4" w:space="0" w:color="000000"/>
              <w:left w:val="single" w:sz="4" w:space="0" w:color="000000"/>
              <w:bottom w:val="single" w:sz="4" w:space="0" w:color="000000"/>
              <w:right w:val="single" w:sz="4" w:space="0" w:color="000000"/>
            </w:tcBorders>
            <w:shd w:val="clear" w:color="auto" w:fill="FFFFFF"/>
          </w:tcPr>
          <w:p w:rsidR="00164114" w:rsidRDefault="00164114">
            <w:pPr>
              <w:pStyle w:val="HTMLPreformatted"/>
              <w:jc w:val="both"/>
            </w:pPr>
            <w:r>
              <w:rPr>
                <w:rFonts w:ascii="Verdana" w:hAnsi="Verdana" w:cs="Verdana"/>
                <w:bCs/>
                <w:color w:val="000000"/>
                <w:sz w:val="22"/>
                <w:szCs w:val="22"/>
                <w:lang w:val="en-US" w:eastAsia="en-US"/>
              </w:rPr>
              <w:t>Itext,JASPER REPORT,i-report</w:t>
            </w:r>
          </w:p>
        </w:tc>
      </w:tr>
      <w:tr w:rsidR="004C45CE">
        <w:trPr>
          <w:trHeight w:val="211"/>
        </w:trPr>
        <w:tc>
          <w:tcPr>
            <w:tcW w:w="2911" w:type="dxa"/>
            <w:tcBorders>
              <w:top w:val="single" w:sz="4" w:space="0" w:color="000000"/>
              <w:left w:val="single" w:sz="4" w:space="0" w:color="000000"/>
              <w:bottom w:val="single" w:sz="4" w:space="0" w:color="000000"/>
            </w:tcBorders>
            <w:shd w:val="clear" w:color="auto" w:fill="FFFFFF"/>
          </w:tcPr>
          <w:p w:rsidR="00164114" w:rsidRDefault="00164114">
            <w:r>
              <w:rPr>
                <w:rFonts w:ascii="Verdana" w:hAnsi="Verdana" w:cs="Verdana"/>
                <w:b/>
                <w:bCs/>
                <w:sz w:val="22"/>
                <w:szCs w:val="22"/>
              </w:rPr>
              <w:t>IDE</w:t>
            </w:r>
          </w:p>
        </w:tc>
        <w:tc>
          <w:tcPr>
            <w:tcW w:w="6602" w:type="dxa"/>
            <w:tcBorders>
              <w:top w:val="single" w:sz="4" w:space="0" w:color="000000"/>
              <w:left w:val="single" w:sz="4" w:space="0" w:color="000000"/>
              <w:bottom w:val="single" w:sz="4" w:space="0" w:color="000000"/>
              <w:right w:val="single" w:sz="4" w:space="0" w:color="000000"/>
            </w:tcBorders>
            <w:shd w:val="clear" w:color="auto" w:fill="FFFFFF"/>
          </w:tcPr>
          <w:p w:rsidR="00164114" w:rsidRDefault="00164114">
            <w:r>
              <w:rPr>
                <w:rFonts w:ascii="Verdana" w:hAnsi="Verdana" w:cs="Verdana"/>
                <w:sz w:val="22"/>
                <w:szCs w:val="22"/>
              </w:rPr>
              <w:t>Notepad++,editplus,eclipse</w:t>
            </w:r>
          </w:p>
        </w:tc>
      </w:tr>
    </w:tbl>
    <w:p w:rsidR="00164114" w:rsidRDefault="00164114"/>
    <w:p w:rsidR="00164114" w:rsidRDefault="00164114">
      <w:r>
        <w:rPr>
          <w:rFonts w:ascii="Verdana" w:eastAsia="Arial Unicode MS" w:hAnsi="Verdana" w:cs="Verdana"/>
          <w:b/>
          <w:color w:val="000000"/>
          <w:sz w:val="22"/>
          <w:szCs w:val="22"/>
        </w:rPr>
        <w:t>Project Details</w:t>
      </w:r>
    </w:p>
    <w:p w:rsidR="00164114" w:rsidRDefault="00164114">
      <w:pPr>
        <w:rPr>
          <w:rFonts w:ascii="Verdana" w:eastAsia="Arial Unicode MS" w:hAnsi="Verdana" w:cs="Verdana"/>
          <w:b/>
          <w:color w:val="000000"/>
          <w:sz w:val="22"/>
          <w:szCs w:val="22"/>
        </w:rPr>
      </w:pPr>
    </w:p>
    <w:p w:rsidR="00164114" w:rsidRDefault="00164114">
      <w:r>
        <w:rPr>
          <w:rFonts w:ascii="Verdana" w:hAnsi="Verdana" w:cs="Verdana"/>
          <w:b/>
          <w:bCs/>
          <w:color w:val="000000"/>
          <w:sz w:val="22"/>
          <w:szCs w:val="22"/>
        </w:rPr>
        <w:t>Project: GBM (GOVERMENT BUSINESS MODULE)</w:t>
      </w:r>
    </w:p>
    <w:p w:rsidR="00164114" w:rsidRDefault="00164114"/>
    <w:p w:rsidR="000173E0" w:rsidRDefault="00164114">
      <w:pPr>
        <w:rPr>
          <w:rFonts w:ascii="Verdana" w:hAnsi="Verdana" w:cs="Verdana"/>
          <w:b/>
          <w:sz w:val="22"/>
          <w:szCs w:val="22"/>
        </w:rPr>
      </w:pPr>
      <w:r>
        <w:rPr>
          <w:rFonts w:ascii="Verdana" w:hAnsi="Verdana" w:cs="Verdana"/>
          <w:b/>
          <w:bCs/>
          <w:color w:val="000000"/>
          <w:sz w:val="22"/>
          <w:szCs w:val="22"/>
        </w:rPr>
        <w:t>Client:</w:t>
      </w:r>
      <w:r>
        <w:rPr>
          <w:rFonts w:ascii="Verdana" w:hAnsi="Verdana" w:cs="Verdana"/>
          <w:sz w:val="22"/>
          <w:szCs w:val="22"/>
        </w:rPr>
        <w:t xml:space="preserve"> </w:t>
      </w:r>
      <w:r>
        <w:rPr>
          <w:rFonts w:ascii="Verdana" w:hAnsi="Verdana" w:cs="Verdana"/>
          <w:b/>
          <w:sz w:val="22"/>
          <w:szCs w:val="22"/>
        </w:rPr>
        <w:t>AXIS BANK,</w:t>
      </w:r>
    </w:p>
    <w:p w:rsidR="000173E0" w:rsidRDefault="000173E0">
      <w:pPr>
        <w:rPr>
          <w:rFonts w:ascii="Verdana" w:hAnsi="Verdana" w:cs="Verdana"/>
          <w:b/>
          <w:sz w:val="22"/>
          <w:szCs w:val="22"/>
        </w:rPr>
      </w:pPr>
      <w:r>
        <w:rPr>
          <w:rFonts w:ascii="Verdana" w:hAnsi="Verdana" w:cs="Verdana"/>
          <w:b/>
          <w:sz w:val="22"/>
          <w:szCs w:val="22"/>
        </w:rPr>
        <w:t xml:space="preserve">           </w:t>
      </w:r>
      <w:r w:rsidR="00164114">
        <w:rPr>
          <w:rFonts w:ascii="Verdana" w:hAnsi="Verdana" w:cs="Verdana"/>
          <w:b/>
          <w:sz w:val="22"/>
          <w:szCs w:val="22"/>
        </w:rPr>
        <w:t>CENTRAL BANK of INDIA,</w:t>
      </w:r>
    </w:p>
    <w:p w:rsidR="000173E0" w:rsidRDefault="000173E0">
      <w:pPr>
        <w:rPr>
          <w:rFonts w:ascii="Verdana" w:hAnsi="Verdana" w:cs="Verdana"/>
          <w:b/>
          <w:sz w:val="22"/>
          <w:szCs w:val="22"/>
        </w:rPr>
      </w:pPr>
      <w:r>
        <w:rPr>
          <w:rFonts w:ascii="Verdana" w:hAnsi="Verdana" w:cs="Verdana"/>
          <w:b/>
          <w:sz w:val="22"/>
          <w:szCs w:val="22"/>
        </w:rPr>
        <w:t xml:space="preserve">           </w:t>
      </w:r>
      <w:r w:rsidR="00164114">
        <w:rPr>
          <w:rFonts w:ascii="Verdana" w:hAnsi="Verdana" w:cs="Verdana"/>
          <w:b/>
          <w:sz w:val="22"/>
          <w:szCs w:val="22"/>
        </w:rPr>
        <w:t>UCO BANK,</w:t>
      </w:r>
    </w:p>
    <w:p w:rsidR="000173E0" w:rsidRDefault="000173E0">
      <w:pPr>
        <w:rPr>
          <w:rFonts w:ascii="Verdana" w:hAnsi="Verdana" w:cs="Verdana"/>
          <w:b/>
          <w:sz w:val="22"/>
          <w:szCs w:val="22"/>
        </w:rPr>
      </w:pPr>
      <w:r>
        <w:rPr>
          <w:rFonts w:ascii="Verdana" w:hAnsi="Verdana" w:cs="Verdana"/>
          <w:b/>
          <w:sz w:val="22"/>
          <w:szCs w:val="22"/>
        </w:rPr>
        <w:t xml:space="preserve">           </w:t>
      </w:r>
      <w:r w:rsidR="00164114">
        <w:rPr>
          <w:rFonts w:ascii="Verdana" w:hAnsi="Verdana" w:cs="Verdana"/>
          <w:b/>
          <w:sz w:val="22"/>
          <w:szCs w:val="22"/>
        </w:rPr>
        <w:t>CORPORATION BANK OF INDIA,</w:t>
      </w:r>
    </w:p>
    <w:p w:rsidR="000173E0" w:rsidRDefault="000173E0">
      <w:pPr>
        <w:rPr>
          <w:rFonts w:ascii="Verdana" w:hAnsi="Verdana" w:cs="Verdana"/>
          <w:b/>
          <w:sz w:val="22"/>
          <w:szCs w:val="22"/>
        </w:rPr>
      </w:pPr>
      <w:r>
        <w:rPr>
          <w:rFonts w:ascii="Verdana" w:hAnsi="Verdana" w:cs="Verdana"/>
          <w:b/>
          <w:sz w:val="22"/>
          <w:szCs w:val="22"/>
        </w:rPr>
        <w:t xml:space="preserve">           </w:t>
      </w:r>
      <w:r w:rsidR="00164114">
        <w:rPr>
          <w:rFonts w:ascii="Verdana" w:hAnsi="Verdana" w:cs="Verdana"/>
          <w:b/>
          <w:sz w:val="22"/>
          <w:szCs w:val="22"/>
        </w:rPr>
        <w:t>SYNDICATE BANK,</w:t>
      </w:r>
      <w:r>
        <w:rPr>
          <w:rFonts w:ascii="Verdana" w:hAnsi="Verdana" w:cs="Verdana"/>
          <w:b/>
          <w:sz w:val="22"/>
          <w:szCs w:val="22"/>
        </w:rPr>
        <w:t xml:space="preserve"> </w:t>
      </w:r>
    </w:p>
    <w:p w:rsidR="00164114" w:rsidRDefault="000173E0">
      <w:pPr>
        <w:rPr>
          <w:rFonts w:ascii="Verdana" w:hAnsi="Verdana" w:cs="Verdana"/>
          <w:b/>
          <w:sz w:val="22"/>
          <w:szCs w:val="22"/>
        </w:rPr>
      </w:pPr>
      <w:r>
        <w:rPr>
          <w:rFonts w:ascii="Verdana" w:hAnsi="Verdana" w:cs="Verdana"/>
          <w:b/>
          <w:sz w:val="22"/>
          <w:szCs w:val="22"/>
        </w:rPr>
        <w:t xml:space="preserve">           </w:t>
      </w:r>
      <w:r w:rsidR="00164114">
        <w:rPr>
          <w:rFonts w:ascii="Verdana" w:hAnsi="Verdana" w:cs="Verdana"/>
          <w:b/>
          <w:sz w:val="22"/>
          <w:szCs w:val="22"/>
        </w:rPr>
        <w:t>IDBI BANK</w:t>
      </w:r>
      <w:r>
        <w:rPr>
          <w:rFonts w:ascii="Verdana" w:hAnsi="Verdana" w:cs="Verdana"/>
          <w:b/>
          <w:sz w:val="22"/>
          <w:szCs w:val="22"/>
        </w:rPr>
        <w:t>,</w:t>
      </w:r>
    </w:p>
    <w:p w:rsidR="000173E0" w:rsidRDefault="000173E0">
      <w:r>
        <w:rPr>
          <w:rFonts w:ascii="Verdana" w:hAnsi="Verdana" w:cs="Verdana"/>
          <w:b/>
          <w:sz w:val="22"/>
          <w:szCs w:val="22"/>
        </w:rPr>
        <w:t xml:space="preserve">           Union Bank Of India.</w:t>
      </w:r>
    </w:p>
    <w:p w:rsidR="00164114" w:rsidRDefault="00164114"/>
    <w:p w:rsidR="00164114" w:rsidRDefault="00164114">
      <w:pPr>
        <w:pStyle w:val="HTMLPreformatted"/>
        <w:jc w:val="both"/>
        <w:rPr>
          <w:sz w:val="24"/>
          <w:szCs w:val="24"/>
        </w:rPr>
      </w:pPr>
      <w:r>
        <w:rPr>
          <w:rFonts w:ascii="Verdana" w:hAnsi="Verdana" w:cs="Verdana"/>
          <w:b/>
          <w:color w:val="000000"/>
          <w:sz w:val="22"/>
          <w:szCs w:val="22"/>
        </w:rPr>
        <w:t>Role: REPORT Generation,java devloper</w:t>
      </w:r>
    </w:p>
    <w:p w:rsidR="00164114" w:rsidRDefault="00164114">
      <w:pPr>
        <w:pStyle w:val="HTMLPreformatted"/>
        <w:jc w:val="both"/>
        <w:rPr>
          <w:sz w:val="24"/>
          <w:szCs w:val="24"/>
        </w:rPr>
      </w:pPr>
    </w:p>
    <w:p w:rsidR="00164114" w:rsidRDefault="00164114">
      <w:pPr>
        <w:pStyle w:val="HTMLPreformatted"/>
        <w:jc w:val="both"/>
      </w:pPr>
      <w:r>
        <w:rPr>
          <w:rFonts w:ascii="Verdana" w:hAnsi="Verdana" w:cs="Verdana"/>
          <w:b/>
          <w:color w:val="000000"/>
          <w:sz w:val="22"/>
          <w:szCs w:val="22"/>
        </w:rPr>
        <w:t>About GBM</w:t>
      </w:r>
    </w:p>
    <w:p w:rsidR="00164114" w:rsidRDefault="00164114">
      <w:pPr>
        <w:pStyle w:val="HTMLPreformatted"/>
        <w:jc w:val="both"/>
      </w:pPr>
    </w:p>
    <w:p w:rsidR="00164114" w:rsidRDefault="00164114">
      <w:pPr>
        <w:jc w:val="both"/>
      </w:pPr>
      <w:r>
        <w:rPr>
          <w:rFonts w:ascii="Verdana" w:hAnsi="Verdana" w:cs="Verdana"/>
          <w:b/>
          <w:color w:val="000000"/>
          <w:sz w:val="22"/>
          <w:szCs w:val="22"/>
        </w:rPr>
        <w:t xml:space="preserve">Government Business Module (GBM) </w:t>
      </w:r>
      <w:r>
        <w:rPr>
          <w:rFonts w:ascii="Verdana" w:hAnsi="Verdana" w:cs="Verdana"/>
          <w:i/>
          <w:iCs/>
          <w:color w:val="000000"/>
          <w:sz w:val="22"/>
          <w:szCs w:val="22"/>
        </w:rPr>
        <w:t xml:space="preserve">by ACCEL </w:t>
      </w:r>
      <w:r>
        <w:rPr>
          <w:rFonts w:ascii="sans-serif" w:hAnsi="sans-serif" w:cs="sans-serif"/>
          <w:i/>
          <w:iCs/>
        </w:rPr>
        <w:t>Frontline</w:t>
      </w:r>
      <w:r w:rsidR="000173E0">
        <w:rPr>
          <w:rFonts w:ascii="sans-serif" w:hAnsi="sans-serif" w:cs="sans-serif"/>
          <w:i/>
          <w:iCs/>
        </w:rPr>
        <w:t>(Inspirisys solution ltd.)</w:t>
      </w:r>
      <w:r>
        <w:rPr>
          <w:rFonts w:ascii="sans-serif" w:hAnsi="sans-serif" w:cs="sans-serif"/>
        </w:rPr>
        <w:t xml:space="preserve"> Ltd is functionally rich and technically enriched software product, catering to the full-fledged banking solution to the government business undertaken by Banks. </w:t>
      </w:r>
    </w:p>
    <w:p w:rsidR="00164114" w:rsidRDefault="00164114">
      <w:pPr>
        <w:jc w:val="both"/>
        <w:rPr>
          <w:rFonts w:ascii="sans-serif" w:hAnsi="sans-serif" w:cs="sans-serif"/>
        </w:rPr>
      </w:pPr>
    </w:p>
    <w:p w:rsidR="00164114" w:rsidRDefault="00164114">
      <w:pPr>
        <w:jc w:val="both"/>
      </w:pPr>
      <w:r>
        <w:rPr>
          <w:rFonts w:ascii="sans-serif" w:hAnsi="sans-serif" w:cs="sans-serif"/>
        </w:rPr>
        <w:t xml:space="preserve">GBM consists of the Tax Collection and remittance by Banks both Direct, Indirect taxes falling under the Central Board of Direct Taxes (CBDT) and Central Board of Excise and customs (CBEC) of the Central, besides the various state revenues and taxes apart from handling of various modules like Pension scheme with Centralized processing and payment, New Pension Scheme and savings schemes such as Public Provident Fund, Senior Citizens Savings Scheme, RBI Relief Bond scheme Built on a proven j2EE platform, GBM is designed for transaction intensive eployments that require scalability and high availability during high volume of government transactions. The solution has been tailored to meet unique needs of central and each governing states in India. </w:t>
      </w:r>
    </w:p>
    <w:p w:rsidR="00164114" w:rsidRDefault="00164114">
      <w:pPr>
        <w:jc w:val="both"/>
      </w:pPr>
    </w:p>
    <w:p w:rsidR="00164114" w:rsidRDefault="00164114">
      <w:pPr>
        <w:pStyle w:val="HTMLPreformatted"/>
        <w:jc w:val="both"/>
      </w:pPr>
      <w:r>
        <w:rPr>
          <w:rFonts w:ascii="Verdana" w:hAnsi="Verdana" w:cs="Verdana"/>
          <w:b/>
          <w:color w:val="000000"/>
          <w:sz w:val="22"/>
          <w:szCs w:val="22"/>
        </w:rPr>
        <w:t>Module :</w:t>
      </w:r>
    </w:p>
    <w:p w:rsidR="00164114" w:rsidRDefault="00164114">
      <w:pPr>
        <w:pStyle w:val="HTMLPreformatted"/>
        <w:numPr>
          <w:ilvl w:val="0"/>
          <w:numId w:val="5"/>
        </w:numPr>
        <w:jc w:val="both"/>
      </w:pPr>
      <w:r>
        <w:rPr>
          <w:rFonts w:ascii="Abyssinica SIL" w:hAnsi="Abyssinica SIL" w:cs="Abyssinica SIL"/>
          <w:color w:val="000000"/>
          <w:sz w:val="22"/>
          <w:szCs w:val="22"/>
        </w:rPr>
        <w:t>pension</w:t>
      </w:r>
    </w:p>
    <w:p w:rsidR="00164114" w:rsidRDefault="00164114">
      <w:pPr>
        <w:pStyle w:val="HTMLPreformatted"/>
        <w:numPr>
          <w:ilvl w:val="0"/>
          <w:numId w:val="5"/>
        </w:numPr>
        <w:jc w:val="both"/>
      </w:pPr>
      <w:r>
        <w:rPr>
          <w:rFonts w:ascii="Abyssinica SIL" w:hAnsi="Abyssinica SIL" w:cs="Abyssinica SIL"/>
          <w:color w:val="000000"/>
          <w:sz w:val="22"/>
          <w:szCs w:val="22"/>
        </w:rPr>
        <w:t>RBI BOND</w:t>
      </w:r>
    </w:p>
    <w:p w:rsidR="00164114" w:rsidRDefault="00164114">
      <w:pPr>
        <w:pStyle w:val="HTMLPreformatted"/>
        <w:numPr>
          <w:ilvl w:val="0"/>
          <w:numId w:val="5"/>
        </w:numPr>
        <w:jc w:val="both"/>
      </w:pPr>
      <w:r>
        <w:rPr>
          <w:rFonts w:ascii="Abyssinica SIL" w:hAnsi="Abyssinica SIL" w:cs="Abyssinica SIL"/>
          <w:color w:val="000000"/>
          <w:sz w:val="22"/>
          <w:szCs w:val="22"/>
        </w:rPr>
        <w:t>New pension scheme</w:t>
      </w:r>
    </w:p>
    <w:p w:rsidR="00164114" w:rsidRDefault="00164114">
      <w:pPr>
        <w:pStyle w:val="HTMLPreformatted"/>
        <w:numPr>
          <w:ilvl w:val="0"/>
          <w:numId w:val="5"/>
        </w:numPr>
        <w:jc w:val="both"/>
      </w:pPr>
      <w:r>
        <w:rPr>
          <w:rFonts w:ascii="Abyssinica SIL" w:hAnsi="Abyssinica SIL" w:cs="Abyssinica SIL"/>
          <w:color w:val="000000"/>
          <w:sz w:val="22"/>
          <w:szCs w:val="22"/>
        </w:rPr>
        <w:t>PPF</w:t>
      </w:r>
    </w:p>
    <w:p w:rsidR="00164114" w:rsidRDefault="00164114">
      <w:pPr>
        <w:pStyle w:val="HTMLPreformatted"/>
        <w:numPr>
          <w:ilvl w:val="0"/>
          <w:numId w:val="5"/>
        </w:numPr>
        <w:jc w:val="both"/>
      </w:pPr>
      <w:r>
        <w:rPr>
          <w:rFonts w:ascii="Abyssinica SIL" w:hAnsi="Abyssinica SIL" w:cs="Abyssinica SIL"/>
          <w:color w:val="000000"/>
          <w:sz w:val="22"/>
          <w:szCs w:val="22"/>
        </w:rPr>
        <w:t>EPPO</w:t>
      </w:r>
    </w:p>
    <w:p w:rsidR="00164114" w:rsidRDefault="00164114">
      <w:pPr>
        <w:pStyle w:val="HTMLPreformatted"/>
        <w:numPr>
          <w:ilvl w:val="0"/>
          <w:numId w:val="5"/>
        </w:numPr>
        <w:jc w:val="both"/>
      </w:pPr>
      <w:r>
        <w:rPr>
          <w:rFonts w:ascii="Abyssinica SIL" w:hAnsi="Abyssinica SIL" w:cs="Abyssinica SIL"/>
          <w:color w:val="000000"/>
          <w:sz w:val="22"/>
          <w:szCs w:val="22"/>
        </w:rPr>
        <w:t>E-Rivision</w:t>
      </w:r>
    </w:p>
    <w:p w:rsidR="00164114" w:rsidRDefault="00164114">
      <w:pPr>
        <w:pStyle w:val="HTMLPreformatted"/>
        <w:numPr>
          <w:ilvl w:val="0"/>
          <w:numId w:val="5"/>
        </w:numPr>
        <w:jc w:val="both"/>
      </w:pPr>
      <w:r>
        <w:rPr>
          <w:rFonts w:ascii="Abyssinica SIL" w:hAnsi="Abyssinica SIL" w:cs="Abyssinica SIL"/>
          <w:color w:val="000000"/>
          <w:sz w:val="22"/>
          <w:szCs w:val="22"/>
        </w:rPr>
        <w:t>KVP(kisan vikas patra)</w:t>
      </w:r>
    </w:p>
    <w:p w:rsidR="00EC536A" w:rsidRPr="003F2CFC" w:rsidRDefault="00164114" w:rsidP="003F2CFC">
      <w:pPr>
        <w:pStyle w:val="HTMLPreformatted"/>
        <w:numPr>
          <w:ilvl w:val="0"/>
          <w:numId w:val="5"/>
        </w:numPr>
        <w:jc w:val="both"/>
        <w:rPr>
          <w:b/>
          <w:bCs/>
          <w:color w:val="000000"/>
          <w:sz w:val="22"/>
          <w:szCs w:val="22"/>
        </w:rPr>
      </w:pPr>
      <w:r w:rsidRPr="003F2CFC">
        <w:rPr>
          <w:rFonts w:ascii="Abyssinica SIL" w:hAnsi="Abyssinica SIL" w:cs="Abyssinica SIL"/>
          <w:color w:val="000000"/>
          <w:sz w:val="22"/>
          <w:szCs w:val="22"/>
        </w:rPr>
        <w:t>SSA (sukanya samrudhi Account).</w:t>
      </w:r>
    </w:p>
    <w:p w:rsidR="003F2CFC" w:rsidRPr="003F2CFC" w:rsidRDefault="003F2CFC" w:rsidP="003F2CFC">
      <w:pPr>
        <w:pStyle w:val="HTMLPreformatted"/>
        <w:ind w:left="720"/>
        <w:jc w:val="both"/>
        <w:rPr>
          <w:b/>
          <w:bCs/>
          <w:color w:val="000000"/>
          <w:sz w:val="22"/>
          <w:szCs w:val="22"/>
        </w:rPr>
      </w:pPr>
    </w:p>
    <w:p w:rsidR="00EC536A" w:rsidRDefault="00EC536A">
      <w:pPr>
        <w:rPr>
          <w:b/>
          <w:bCs/>
          <w:color w:val="000000"/>
          <w:sz w:val="22"/>
          <w:szCs w:val="22"/>
        </w:rPr>
      </w:pPr>
    </w:p>
    <w:p w:rsidR="00164114" w:rsidRDefault="00164114">
      <w:r>
        <w:rPr>
          <w:b/>
          <w:bCs/>
          <w:color w:val="000000"/>
          <w:sz w:val="22"/>
          <w:szCs w:val="22"/>
        </w:rPr>
        <w:t>Responsibilities :</w:t>
      </w:r>
    </w:p>
    <w:p w:rsidR="00164114" w:rsidRDefault="00164114">
      <w:pPr>
        <w:pStyle w:val="HTMLPreformatted"/>
      </w:pPr>
    </w:p>
    <w:p w:rsidR="00164114" w:rsidRDefault="00164114">
      <w:pPr>
        <w:numPr>
          <w:ilvl w:val="0"/>
          <w:numId w:val="6"/>
        </w:numPr>
      </w:pPr>
      <w:r>
        <w:t>Using JavaScript for applying client side validation dynamic nature for Html/Jpg pages.</w:t>
      </w:r>
    </w:p>
    <w:p w:rsidR="00164114" w:rsidRDefault="00164114">
      <w:pPr>
        <w:numPr>
          <w:ilvl w:val="0"/>
          <w:numId w:val="6"/>
        </w:numPr>
      </w:pPr>
      <w:r>
        <w:t>Testing and implementation of user requirements.</w:t>
      </w:r>
    </w:p>
    <w:p w:rsidR="00164114" w:rsidRDefault="00164114" w:rsidP="003F2CFC">
      <w:pPr>
        <w:numPr>
          <w:ilvl w:val="0"/>
          <w:numId w:val="6"/>
        </w:numPr>
      </w:pPr>
      <w:r>
        <w:t>Writing SQL queries for a given functionality.</w:t>
      </w:r>
    </w:p>
    <w:p w:rsidR="00164114" w:rsidRDefault="00164114">
      <w:pPr>
        <w:numPr>
          <w:ilvl w:val="0"/>
          <w:numId w:val="6"/>
        </w:numPr>
      </w:pPr>
      <w:r>
        <w:t>Developed Webpages using JSP.</w:t>
      </w:r>
    </w:p>
    <w:p w:rsidR="003F2CFC" w:rsidRDefault="003F2CFC" w:rsidP="003F2CFC">
      <w:pPr>
        <w:ind w:left="1470"/>
      </w:pPr>
    </w:p>
    <w:p w:rsidR="00164114" w:rsidRDefault="00164114">
      <w:pPr>
        <w:pStyle w:val="HTMLPreformatted"/>
      </w:pPr>
      <w:r>
        <w:rPr>
          <w:rFonts w:ascii="Times New Roman" w:hAnsi="Times New Roman" w:cs="Times New Roman"/>
          <w:b/>
          <w:bCs/>
          <w:color w:val="000000"/>
          <w:sz w:val="22"/>
          <w:szCs w:val="22"/>
        </w:rPr>
        <w:t>Environment :</w:t>
      </w:r>
    </w:p>
    <w:p w:rsidR="00164114" w:rsidRDefault="00164114">
      <w:r>
        <w:rPr>
          <w:color w:val="000000"/>
          <w:sz w:val="22"/>
          <w:szCs w:val="22"/>
          <w:shd w:val="clear" w:color="auto" w:fill="FFFFFF"/>
        </w:rPr>
        <w:t>Servlet, JSP, JSTL, Oracle10g,Java, SVN,</w:t>
      </w:r>
      <w:r>
        <w:rPr>
          <w:rStyle w:val="apple-converted-space"/>
          <w:b/>
          <w:bCs/>
          <w:color w:val="000000"/>
          <w:sz w:val="22"/>
          <w:szCs w:val="22"/>
          <w:shd w:val="clear" w:color="auto" w:fill="FFFFFF"/>
        </w:rPr>
        <w:t> </w:t>
      </w:r>
      <w:r>
        <w:rPr>
          <w:color w:val="000000"/>
          <w:sz w:val="22"/>
          <w:szCs w:val="22"/>
          <w:shd w:val="clear" w:color="auto" w:fill="FFFFFF"/>
        </w:rPr>
        <w:t xml:space="preserve">Eclipse JEE and Reason, </w:t>
      </w:r>
      <w:r w:rsidR="00B80635">
        <w:rPr>
          <w:color w:val="000000"/>
          <w:sz w:val="22"/>
          <w:szCs w:val="22"/>
          <w:shd w:val="clear" w:color="auto" w:fill="FFFFFF"/>
        </w:rPr>
        <w:t>Spring Boot ,</w:t>
      </w:r>
      <w:r>
        <w:rPr>
          <w:color w:val="000000"/>
          <w:sz w:val="22"/>
          <w:szCs w:val="22"/>
          <w:shd w:val="clear" w:color="auto" w:fill="FFFFFF"/>
        </w:rPr>
        <w:t>Maven.</w:t>
      </w:r>
      <w:r w:rsidR="00B80635">
        <w:rPr>
          <w:color w:val="000000"/>
          <w:sz w:val="22"/>
          <w:szCs w:val="22"/>
          <w:shd w:val="clear" w:color="auto" w:fill="FFFFFF"/>
        </w:rPr>
        <w:t xml:space="preserve"> </w:t>
      </w:r>
      <w:r>
        <w:rPr>
          <w:color w:val="000000"/>
          <w:sz w:val="22"/>
          <w:szCs w:val="22"/>
          <w:shd w:val="clear" w:color="auto" w:fill="FFFFFF"/>
        </w:rPr>
        <w:t>,TOAD</w:t>
      </w:r>
      <w:r w:rsidR="00B80635">
        <w:rPr>
          <w:color w:val="000000"/>
          <w:sz w:val="22"/>
          <w:szCs w:val="22"/>
          <w:shd w:val="clear" w:color="auto" w:fill="FFFFFF"/>
        </w:rPr>
        <w:t xml:space="preserve"> </w:t>
      </w:r>
      <w:r>
        <w:rPr>
          <w:color w:val="000000"/>
          <w:sz w:val="22"/>
          <w:szCs w:val="22"/>
          <w:shd w:val="clear" w:color="auto" w:fill="FFFFFF"/>
        </w:rPr>
        <w:t>,</w:t>
      </w:r>
      <w:r w:rsidR="00B80635">
        <w:rPr>
          <w:color w:val="000000"/>
          <w:sz w:val="22"/>
          <w:szCs w:val="22"/>
          <w:shd w:val="clear" w:color="auto" w:fill="FFFFFF"/>
        </w:rPr>
        <w:t xml:space="preserve"> </w:t>
      </w:r>
      <w:r>
        <w:rPr>
          <w:color w:val="000000"/>
          <w:sz w:val="22"/>
          <w:szCs w:val="22"/>
          <w:shd w:val="clear" w:color="auto" w:fill="FFFFFF"/>
        </w:rPr>
        <w:t>Putty</w:t>
      </w:r>
      <w:r w:rsidR="00B80635">
        <w:rPr>
          <w:color w:val="000000"/>
          <w:sz w:val="22"/>
          <w:szCs w:val="22"/>
          <w:shd w:val="clear" w:color="auto" w:fill="FFFFFF"/>
        </w:rPr>
        <w:t xml:space="preserve"> </w:t>
      </w:r>
      <w:r>
        <w:rPr>
          <w:color w:val="000000"/>
          <w:sz w:val="22"/>
          <w:szCs w:val="22"/>
          <w:shd w:val="clear" w:color="auto" w:fill="FFFFFF"/>
        </w:rPr>
        <w:t>,unix,I-Report</w:t>
      </w:r>
      <w:r w:rsidR="00B80635">
        <w:rPr>
          <w:color w:val="000000"/>
          <w:sz w:val="22"/>
          <w:szCs w:val="22"/>
          <w:shd w:val="clear" w:color="auto" w:fill="FFFFFF"/>
        </w:rPr>
        <w:t xml:space="preserve"> </w:t>
      </w:r>
      <w:r>
        <w:rPr>
          <w:color w:val="000000"/>
          <w:sz w:val="22"/>
          <w:szCs w:val="22"/>
          <w:shd w:val="clear" w:color="auto" w:fill="FFFFFF"/>
        </w:rPr>
        <w:t>,Jasper Report,Notepad++,BeyondCompare</w:t>
      </w:r>
      <w:r w:rsidR="000173E0">
        <w:rPr>
          <w:color w:val="000000"/>
          <w:sz w:val="22"/>
          <w:szCs w:val="22"/>
          <w:shd w:val="clear" w:color="auto" w:fill="FFFFFF"/>
        </w:rPr>
        <w:t>,spring,Hibernate,SQL,Reatful,SOAP,Log4j</w:t>
      </w:r>
      <w:r w:rsidR="00B80635">
        <w:rPr>
          <w:color w:val="000000"/>
          <w:sz w:val="22"/>
          <w:szCs w:val="22"/>
          <w:shd w:val="clear" w:color="auto" w:fill="FFFFFF"/>
        </w:rPr>
        <w:t>,Micro Services</w:t>
      </w:r>
    </w:p>
    <w:p w:rsidR="008347D3" w:rsidRDefault="008347D3" w:rsidP="008347D3">
      <w:pPr>
        <w:pStyle w:val="NormalWeb"/>
        <w:textAlignment w:val="baseline"/>
        <w:rPr>
          <w:rFonts w:eastAsia="Arial Unicode MS"/>
        </w:rPr>
      </w:pPr>
    </w:p>
    <w:p w:rsidR="00164114" w:rsidRDefault="00164114" w:rsidP="008347D3">
      <w:pPr>
        <w:pStyle w:val="NormalWeb"/>
        <w:textAlignment w:val="baseline"/>
      </w:pPr>
      <w:r>
        <w:rPr>
          <w:rFonts w:eastAsia="Arial Unicode MS"/>
        </w:rPr>
        <w:t>I hereby declare that the above written particulars are true to the best of my knowledge and belief.</w:t>
      </w:r>
    </w:p>
    <w:p w:rsidR="00164114" w:rsidRDefault="00164114">
      <w:pPr>
        <w:pStyle w:val="NormalWeb"/>
        <w:textAlignment w:val="baseline"/>
      </w:pPr>
      <w:r>
        <w:rPr>
          <w:rFonts w:eastAsia="Arial Unicode MS"/>
        </w:rPr>
        <w:tab/>
      </w:r>
      <w:r>
        <w:rPr>
          <w:rFonts w:eastAsia="Arial Unicode MS"/>
        </w:rPr>
        <w:tab/>
      </w:r>
      <w:r>
        <w:rPr>
          <w:rFonts w:eastAsia="Arial Unicode MS"/>
        </w:rPr>
        <w:tab/>
      </w:r>
      <w:r>
        <w:rPr>
          <w:rFonts w:eastAsia="Arial Unicode MS"/>
        </w:rPr>
        <w:tab/>
      </w:r>
      <w:r>
        <w:rPr>
          <w:rFonts w:eastAsia="Arial Unicode MS"/>
        </w:rPr>
        <w:tab/>
      </w:r>
      <w:r>
        <w:rPr>
          <w:rFonts w:eastAsia="Arial Unicode MS"/>
        </w:rPr>
        <w:tab/>
      </w:r>
      <w:r>
        <w:rPr>
          <w:rFonts w:eastAsia="Arial Unicode MS"/>
        </w:rPr>
        <w:tab/>
      </w:r>
      <w:r>
        <w:rPr>
          <w:rFonts w:eastAsia="Arial Unicode MS"/>
        </w:rPr>
        <w:tab/>
      </w:r>
      <w:r>
        <w:rPr>
          <w:rFonts w:eastAsia="Arial Unicode MS"/>
        </w:rPr>
        <w:tab/>
        <w:t xml:space="preserve"> </w:t>
      </w:r>
    </w:p>
    <w:p w:rsidR="00164114" w:rsidRDefault="00164114">
      <w:pPr>
        <w:pStyle w:val="NormalWeb"/>
        <w:textAlignment w:val="baseline"/>
      </w:pPr>
      <w:r>
        <w:rPr>
          <w:rFonts w:eastAsia="Arial Unicode MS"/>
        </w:rPr>
        <w:t>Place :</w:t>
      </w:r>
      <w:r>
        <w:rPr>
          <w:rFonts w:eastAsia="Arial Unicode MS"/>
        </w:rPr>
        <w:tab/>
      </w:r>
      <w:r>
        <w:rPr>
          <w:rFonts w:eastAsia="Arial Unicode MS"/>
        </w:rPr>
        <w:tab/>
      </w:r>
      <w:r>
        <w:rPr>
          <w:rFonts w:eastAsia="Arial Unicode MS"/>
        </w:rPr>
        <w:tab/>
      </w:r>
      <w:r>
        <w:rPr>
          <w:rFonts w:eastAsia="Arial Unicode MS"/>
        </w:rPr>
        <w:tab/>
      </w:r>
      <w:r>
        <w:rPr>
          <w:rFonts w:eastAsia="Arial Unicode MS"/>
        </w:rPr>
        <w:tab/>
      </w:r>
      <w:r>
        <w:rPr>
          <w:rFonts w:eastAsia="Arial Unicode MS"/>
        </w:rPr>
        <w:tab/>
      </w:r>
      <w:r>
        <w:rPr>
          <w:rFonts w:eastAsia="Arial Unicode MS"/>
        </w:rPr>
        <w:tab/>
      </w:r>
      <w:r>
        <w:rPr>
          <w:rFonts w:eastAsia="Arial Unicode MS"/>
        </w:rPr>
        <w:tab/>
      </w:r>
      <w:r>
        <w:rPr>
          <w:rFonts w:eastAsia="Arial Unicode MS"/>
        </w:rPr>
        <w:tab/>
      </w:r>
      <w:r>
        <w:rPr>
          <w:rFonts w:eastAsia="Arial Unicode MS"/>
        </w:rPr>
        <w:tab/>
        <w:t xml:space="preserve"> </w:t>
      </w:r>
      <w:r w:rsidR="00881756">
        <w:rPr>
          <w:rFonts w:eastAsia="Arial Unicode MS"/>
        </w:rPr>
        <w:t>Srinath Sahoo</w:t>
      </w:r>
    </w:p>
    <w:p w:rsidR="00164114" w:rsidRDefault="00790A08">
      <w:r>
        <w:rPr>
          <w:noProof/>
          <w:lang w:val="en-IN" w:eastAsia="en-IN"/>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164114">
      <w:headerReference w:type="even" r:id="rId9"/>
      <w:headerReference w:type="default" r:id="rId10"/>
      <w:footerReference w:type="even" r:id="rId11"/>
      <w:footerReference w:type="default" r:id="rId12"/>
      <w:headerReference w:type="first" r:id="rId13"/>
      <w:footerReference w:type="first" r:id="rId14"/>
      <w:pgSz w:w="11906" w:h="16838"/>
      <w:pgMar w:top="907" w:right="907" w:bottom="776"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309A" w:rsidRDefault="00F3309A">
      <w:r>
        <w:separator/>
      </w:r>
    </w:p>
  </w:endnote>
  <w:endnote w:type="continuationSeparator" w:id="0">
    <w:p w:rsidR="00F3309A" w:rsidRDefault="00F33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Lohit Devanagari">
    <w:altName w:val="Times New Roman"/>
    <w:charset w:val="01"/>
    <w:family w:val="auto"/>
    <w:pitch w:val="default"/>
  </w:font>
  <w:font w:name="Verdana">
    <w:altName w:val="Tahoma"/>
    <w:panose1 w:val="020B0604030504040204"/>
    <w:charset w:val="00"/>
    <w:family w:val="swiss"/>
    <w:pitch w:val="variable"/>
    <w:sig w:usb0="A00006FF" w:usb1="4000205B" w:usb2="00000010" w:usb3="00000000" w:csb0="0000019F" w:csb1="00000000"/>
  </w:font>
  <w:font w:name="Abyssinica SIL">
    <w:altName w:val="Calibri"/>
    <w:charset w:val="01"/>
    <w:family w:val="auto"/>
    <w:pitch w:val="variable"/>
  </w:font>
  <w:font w:name="sans-serif">
    <w:altName w:val="Arial"/>
    <w:charset w:val="01"/>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0A08" w:rsidRDefault="00790A0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4114" w:rsidRDefault="00164114">
    <w:pPr>
      <w:pStyle w:val="Header"/>
    </w:pPr>
  </w:p>
  <w:p w:rsidR="00164114" w:rsidRDefault="0016411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4114" w:rsidRDefault="0016411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309A" w:rsidRDefault="00F3309A">
      <w:r>
        <w:separator/>
      </w:r>
    </w:p>
  </w:footnote>
  <w:footnote w:type="continuationSeparator" w:id="0">
    <w:p w:rsidR="00F3309A" w:rsidRDefault="00F330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0A08" w:rsidRDefault="00790A0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4114" w:rsidRDefault="00164114">
    <w:pPr>
      <w:pStyle w:val="Header"/>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4114" w:rsidRDefault="001641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1440"/>
        </w:tabs>
        <w:ind w:left="1440" w:hanging="360"/>
      </w:pPr>
      <w:rPr>
        <w:rFonts w:ascii="Wingdings" w:hAnsi="Wingdings" w:cs="Wingdings" w:hint="default"/>
        <w:sz w:val="22"/>
        <w:szCs w:val="22"/>
      </w:r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1080" w:hanging="360"/>
      </w:pPr>
      <w:rPr>
        <w:rFonts w:ascii="Wingdings" w:hAnsi="Wingdings" w:cs="Wingdings" w:hint="default"/>
        <w:sz w:val="22"/>
        <w:szCs w:val="22"/>
      </w:rPr>
    </w:lvl>
  </w:abstractNum>
  <w:abstractNum w:abstractNumId="3" w15:restartNumberingAfterBreak="0">
    <w:nsid w:val="00000004"/>
    <w:multiLevelType w:val="singleLevel"/>
    <w:tmpl w:val="00000004"/>
    <w:name w:val="WW8Num4"/>
    <w:lvl w:ilvl="0">
      <w:start w:val="1"/>
      <w:numFmt w:val="bullet"/>
      <w:lvlText w:val=""/>
      <w:lvlJc w:val="left"/>
      <w:pPr>
        <w:tabs>
          <w:tab w:val="num" w:pos="900"/>
        </w:tabs>
        <w:ind w:left="900" w:hanging="360"/>
      </w:pPr>
      <w:rPr>
        <w:rFonts w:ascii="Wingdings" w:hAnsi="Wingdings" w:cs="Wingdings" w:hint="default"/>
        <w:color w:val="000000"/>
        <w:sz w:val="22"/>
        <w:szCs w:val="22"/>
        <w:shd w:val="clear" w:color="auto" w:fill="FFFFFF"/>
      </w:r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Wingdings" w:hAnsi="Wingdings" w:cs="OpenSymbol"/>
      </w:rPr>
    </w:lvl>
    <w:lvl w:ilvl="2">
      <w:start w:val="1"/>
      <w:numFmt w:val="bullet"/>
      <w:lvlText w:val=""/>
      <w:lvlJc w:val="left"/>
      <w:pPr>
        <w:tabs>
          <w:tab w:val="num" w:pos="1440"/>
        </w:tabs>
        <w:ind w:left="1440" w:hanging="360"/>
      </w:pPr>
      <w:rPr>
        <w:rFonts w:ascii="Wingdings" w:hAnsi="Wingdings" w:cs="OpenSymbol"/>
      </w:rPr>
    </w:lvl>
    <w:lvl w:ilvl="3">
      <w:start w:val="1"/>
      <w:numFmt w:val="bullet"/>
      <w:lvlText w:val=""/>
      <w:lvlJc w:val="left"/>
      <w:pPr>
        <w:tabs>
          <w:tab w:val="num" w:pos="1800"/>
        </w:tabs>
        <w:ind w:left="1800" w:hanging="360"/>
      </w:pPr>
      <w:rPr>
        <w:rFonts w:ascii="Wingdings" w:hAnsi="Wingdings" w:cs="OpenSymbol"/>
      </w:rPr>
    </w:lvl>
    <w:lvl w:ilvl="4">
      <w:start w:val="1"/>
      <w:numFmt w:val="bullet"/>
      <w:lvlText w:val=""/>
      <w:lvlJc w:val="left"/>
      <w:pPr>
        <w:tabs>
          <w:tab w:val="num" w:pos="2160"/>
        </w:tabs>
        <w:ind w:left="2160" w:hanging="360"/>
      </w:pPr>
      <w:rPr>
        <w:rFonts w:ascii="Wingdings" w:hAnsi="Wingdings" w:cs="OpenSymbol"/>
      </w:rPr>
    </w:lvl>
    <w:lvl w:ilvl="5">
      <w:start w:val="1"/>
      <w:numFmt w:val="bullet"/>
      <w:lvlText w:val=""/>
      <w:lvlJc w:val="left"/>
      <w:pPr>
        <w:tabs>
          <w:tab w:val="num" w:pos="2520"/>
        </w:tabs>
        <w:ind w:left="2520" w:hanging="360"/>
      </w:pPr>
      <w:rPr>
        <w:rFonts w:ascii="Wingdings" w:hAnsi="Wingdings" w:cs="OpenSymbol"/>
      </w:rPr>
    </w:lvl>
    <w:lvl w:ilvl="6">
      <w:start w:val="1"/>
      <w:numFmt w:val="bullet"/>
      <w:lvlText w:val=""/>
      <w:lvlJc w:val="left"/>
      <w:pPr>
        <w:tabs>
          <w:tab w:val="num" w:pos="2880"/>
        </w:tabs>
        <w:ind w:left="2880" w:hanging="360"/>
      </w:pPr>
      <w:rPr>
        <w:rFonts w:ascii="Wingdings" w:hAnsi="Wingdings" w:cs="OpenSymbol"/>
      </w:rPr>
    </w:lvl>
    <w:lvl w:ilvl="7">
      <w:start w:val="1"/>
      <w:numFmt w:val="bullet"/>
      <w:lvlText w:val=""/>
      <w:lvlJc w:val="left"/>
      <w:pPr>
        <w:tabs>
          <w:tab w:val="num" w:pos="3240"/>
        </w:tabs>
        <w:ind w:left="3240" w:hanging="360"/>
      </w:pPr>
      <w:rPr>
        <w:rFonts w:ascii="Wingdings" w:hAnsi="Wingdings" w:cs="OpenSymbol"/>
      </w:rPr>
    </w:lvl>
    <w:lvl w:ilvl="8">
      <w:start w:val="1"/>
      <w:numFmt w:val="bullet"/>
      <w:lvlText w:val=""/>
      <w:lvlJc w:val="left"/>
      <w:pPr>
        <w:tabs>
          <w:tab w:val="num" w:pos="3600"/>
        </w:tabs>
        <w:ind w:left="3600" w:hanging="360"/>
      </w:pPr>
      <w:rPr>
        <w:rFonts w:ascii="Wingdings" w:hAnsi="Wingdings" w:cs="Open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0"/>
        </w:tabs>
        <w:ind w:left="1470" w:hanging="360"/>
      </w:pPr>
      <w:rPr>
        <w:rFonts w:ascii="Wingdings" w:hAnsi="Wingdings" w:cs="Wingdings" w:hint="default"/>
        <w:color w:val="333333"/>
        <w:sz w:val="22"/>
        <w:szCs w:val="22"/>
        <w:shd w:val="clear" w:color="auto" w:fill="FFFFFF"/>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F22"/>
    <w:rsid w:val="000173E0"/>
    <w:rsid w:val="00091944"/>
    <w:rsid w:val="00164114"/>
    <w:rsid w:val="0030467A"/>
    <w:rsid w:val="003F2CFC"/>
    <w:rsid w:val="00430F82"/>
    <w:rsid w:val="004C45CE"/>
    <w:rsid w:val="005B1A24"/>
    <w:rsid w:val="006659D0"/>
    <w:rsid w:val="006C6E8B"/>
    <w:rsid w:val="00790A08"/>
    <w:rsid w:val="008347D3"/>
    <w:rsid w:val="00881756"/>
    <w:rsid w:val="008E6DC5"/>
    <w:rsid w:val="00A67E8B"/>
    <w:rsid w:val="00B80635"/>
    <w:rsid w:val="00C90FAD"/>
    <w:rsid w:val="00EC536A"/>
    <w:rsid w:val="00F3309A"/>
    <w:rsid w:val="00F703E3"/>
    <w:rsid w:val="00F95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5:chartTrackingRefBased/>
  <w15:docId w15:val="{7C51B3CB-2409-2445-9608-46FA8CABD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sz w:val="24"/>
      <w:szCs w:val="24"/>
      <w:lang w:eastAsia="zh-CN"/>
    </w:rPr>
  </w:style>
  <w:style w:type="paragraph" w:styleId="Heading1">
    <w:name w:val="heading 1"/>
    <w:basedOn w:val="Normal"/>
    <w:next w:val="Normal"/>
    <w:qFormat/>
    <w:pPr>
      <w:keepNext/>
      <w:numPr>
        <w:numId w:val="1"/>
      </w:numPr>
      <w:outlineLvl w:val="0"/>
    </w:pPr>
    <w:rPr>
      <w:b/>
      <w:bCs/>
      <w:sz w:val="20"/>
      <w:u w:val="single"/>
    </w:rPr>
  </w:style>
  <w:style w:type="paragraph" w:styleId="Heading2">
    <w:name w:val="heading 2"/>
    <w:basedOn w:val="Normal"/>
    <w:next w:val="Normal"/>
    <w:qFormat/>
    <w:pPr>
      <w:keepNext/>
      <w:numPr>
        <w:ilvl w:val="1"/>
        <w:numId w:val="1"/>
      </w:numPr>
      <w:outlineLvl w:val="1"/>
    </w:pPr>
    <w:rPr>
      <w:sz w:val="20"/>
      <w:u w:val="single"/>
    </w:rPr>
  </w:style>
  <w:style w:type="paragraph" w:styleId="Heading3">
    <w:name w:val="heading 3"/>
    <w:basedOn w:val="Normal"/>
    <w:next w:val="Normal"/>
    <w:qFormat/>
    <w:pPr>
      <w:keepNext/>
      <w:numPr>
        <w:ilvl w:val="2"/>
        <w:numId w:val="1"/>
      </w:numPr>
      <w:jc w:val="both"/>
      <w:outlineLvl w:val="2"/>
    </w:pPr>
    <w:rPr>
      <w:b/>
      <w:bCs/>
      <w:spacing w:val="-4"/>
      <w:szCs w:val="20"/>
    </w:rPr>
  </w:style>
  <w:style w:type="paragraph" w:styleId="Heading7">
    <w:name w:val="heading 7"/>
    <w:basedOn w:val="Normal"/>
    <w:next w:val="Normal"/>
    <w:qFormat/>
    <w:pPr>
      <w:numPr>
        <w:ilvl w:val="6"/>
        <w:numId w:val="1"/>
      </w:num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Wingdings" w:hAnsi="Wingdings" w:cs="Wingdings" w:hint="default"/>
      <w:sz w:val="22"/>
      <w:szCs w:val="22"/>
    </w:rPr>
  </w:style>
  <w:style w:type="character" w:customStyle="1" w:styleId="WW8Num3z0">
    <w:name w:val="WW8Num3z0"/>
    <w:rPr>
      <w:rFonts w:ascii="Wingdings" w:hAnsi="Wingdings" w:cs="Wingdings" w:hint="default"/>
      <w:sz w:val="22"/>
      <w:szCs w:val="22"/>
    </w:rPr>
  </w:style>
  <w:style w:type="character" w:customStyle="1" w:styleId="WW8Num4z0">
    <w:name w:val="WW8Num4z0"/>
    <w:rPr>
      <w:rFonts w:ascii="Wingdings" w:hAnsi="Wingdings" w:cs="Wingdings" w:hint="default"/>
      <w:color w:val="000000"/>
      <w:sz w:val="22"/>
      <w:szCs w:val="22"/>
      <w:shd w:val="clear" w:color="auto" w:fill="FFFFFF"/>
    </w:rPr>
  </w:style>
  <w:style w:type="character" w:customStyle="1" w:styleId="WW8Num5z0">
    <w:name w:val="WW8Num5z0"/>
    <w:rPr>
      <w:rFonts w:ascii="Wingdings" w:hAnsi="Wingdings" w:cs="OpenSymbol"/>
    </w:rPr>
  </w:style>
  <w:style w:type="character" w:customStyle="1" w:styleId="WW8Num6z0">
    <w:name w:val="WW8Num6z0"/>
    <w:rPr>
      <w:rFonts w:ascii="Wingdings" w:hAnsi="Wingdings" w:cs="Wingdings" w:hint="default"/>
      <w:color w:val="333333"/>
      <w:sz w:val="22"/>
      <w:szCs w:val="22"/>
      <w:shd w:val="clear" w:color="auto" w:fill="FFFFFF"/>
    </w:rPr>
  </w:style>
  <w:style w:type="character" w:customStyle="1" w:styleId="WW8Num2z1">
    <w:name w:val="WW8Num2z1"/>
    <w:rPr>
      <w:b/>
    </w:rPr>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7z0">
    <w:name w:val="WW8Num7z0"/>
    <w:rPr>
      <w:rFonts w:ascii="Wingdings" w:hAnsi="Wingdings" w:cs="Wingdings" w:hint="default"/>
      <w:sz w:val="22"/>
      <w:szCs w:val="22"/>
    </w:rPr>
  </w:style>
  <w:style w:type="character" w:customStyle="1" w:styleId="WW8Num7z1">
    <w:name w:val="WW8Num7z1"/>
    <w:rPr>
      <w:rFonts w:ascii="Courier New" w:hAnsi="Courier New" w:cs="Courier New" w:hint="default"/>
    </w:rPr>
  </w:style>
  <w:style w:type="character" w:customStyle="1" w:styleId="WW8Num7z3">
    <w:name w:val="WW8Num7z3"/>
    <w:rPr>
      <w:rFonts w:ascii="Symbol" w:hAnsi="Symbol" w:cs="Symbol" w:hint="default"/>
    </w:rPr>
  </w:style>
  <w:style w:type="character" w:customStyle="1" w:styleId="WW8Num8z0">
    <w:name w:val="WW8Num8z0"/>
    <w:rPr>
      <w:rFonts w:ascii="Wingdings" w:hAnsi="Wingdings" w:cs="Wingdings" w:hint="default"/>
      <w:color w:val="333333"/>
      <w:sz w:val="22"/>
      <w:szCs w:val="22"/>
      <w:shd w:val="clear" w:color="auto" w:fill="FFFFFF"/>
    </w:rPr>
  </w:style>
  <w:style w:type="character" w:customStyle="1" w:styleId="WW8Num8z1">
    <w:name w:val="WW8Num8z1"/>
    <w:rPr>
      <w:rFonts w:ascii="Courier New" w:hAnsi="Courier New" w:cs="Courier New" w:hint="default"/>
    </w:rPr>
  </w:style>
  <w:style w:type="character" w:customStyle="1" w:styleId="WW8Num8z3">
    <w:name w:val="WW8Num8z3"/>
    <w:rPr>
      <w:rFonts w:ascii="Symbol" w:hAnsi="Symbol" w:cs="Symbol" w:hint="default"/>
    </w:rPr>
  </w:style>
  <w:style w:type="character" w:customStyle="1" w:styleId="WW8Num9z0">
    <w:name w:val="WW8Num9z0"/>
    <w:rPr>
      <w:rFonts w:ascii="Symbol" w:hAnsi="Symbol" w:cs="Symbol" w:hint="default"/>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10z0">
    <w:name w:val="WW8Num10z0"/>
    <w:rPr>
      <w:rFonts w:ascii="Symbol" w:hAnsi="Symbol" w:cs="Symbol" w:hint="default"/>
      <w:color w:val="auto"/>
    </w:rPr>
  </w:style>
  <w:style w:type="character" w:customStyle="1" w:styleId="WW8Num10z1">
    <w:name w:val="WW8Num10z1"/>
    <w:rPr>
      <w:rFonts w:ascii="Courier New" w:hAnsi="Courier New" w:cs="Courier New" w:hint="default"/>
    </w:rPr>
  </w:style>
  <w:style w:type="character" w:customStyle="1" w:styleId="WW8Num10z2">
    <w:name w:val="WW8Num10z2"/>
    <w:rPr>
      <w:rFonts w:ascii="Wingdings" w:hAnsi="Wingdings" w:cs="Wingdings" w:hint="default"/>
    </w:rPr>
  </w:style>
  <w:style w:type="character" w:customStyle="1" w:styleId="WW8Num10z3">
    <w:name w:val="WW8Num10z3"/>
    <w:rPr>
      <w:rFonts w:ascii="Symbol" w:hAnsi="Symbol" w:cs="Symbol" w:hint="default"/>
    </w:rPr>
  </w:style>
  <w:style w:type="character" w:customStyle="1" w:styleId="WW8Num11z0">
    <w:name w:val="WW8Num11z0"/>
    <w:rPr>
      <w:rFonts w:ascii="Wingdings" w:hAnsi="Wingdings" w:cs="Wingdings" w:hint="default"/>
    </w:rPr>
  </w:style>
  <w:style w:type="character" w:customStyle="1" w:styleId="WW8Num11z1">
    <w:name w:val="WW8Num11z1"/>
    <w:rPr>
      <w:rFonts w:ascii="Courier New" w:hAnsi="Courier New" w:cs="Courier New" w:hint="default"/>
    </w:rPr>
  </w:style>
  <w:style w:type="character" w:customStyle="1" w:styleId="WW8Num11z3">
    <w:name w:val="WW8Num11z3"/>
    <w:rPr>
      <w:rFonts w:ascii="Symbol" w:hAnsi="Symbol" w:cs="Symbol" w:hint="default"/>
    </w:rPr>
  </w:style>
  <w:style w:type="character" w:customStyle="1" w:styleId="WW8Num12z0">
    <w:name w:val="WW8Num12z0"/>
    <w:rPr>
      <w:rFonts w:ascii="Wingdings" w:hAnsi="Wingdings" w:cs="Wingdings" w:hint="default"/>
    </w:rPr>
  </w:style>
  <w:style w:type="character" w:customStyle="1" w:styleId="WW8Num12z1">
    <w:name w:val="WW8Num12z1"/>
    <w:rPr>
      <w:rFonts w:ascii="Courier New" w:hAnsi="Courier New" w:cs="Courier New" w:hint="default"/>
    </w:rPr>
  </w:style>
  <w:style w:type="character" w:customStyle="1" w:styleId="WW8Num12z3">
    <w:name w:val="WW8Num12z3"/>
    <w:rPr>
      <w:rFonts w:ascii="Symbol" w:hAnsi="Symbol" w:cs="Symbol" w:hint="default"/>
    </w:rPr>
  </w:style>
  <w:style w:type="character" w:customStyle="1" w:styleId="WW8Num13z0">
    <w:name w:val="WW8Num13z0"/>
    <w:rPr>
      <w:rFonts w:ascii="Wingdings" w:hAnsi="Wingdings" w:cs="Wingdings" w:hint="default"/>
    </w:rPr>
  </w:style>
  <w:style w:type="character" w:customStyle="1" w:styleId="WW8Num13z1">
    <w:name w:val="WW8Num13z1"/>
    <w:rPr>
      <w:rFonts w:ascii="Courier New" w:hAnsi="Courier New" w:cs="Courier New" w:hint="default"/>
    </w:rPr>
  </w:style>
  <w:style w:type="character" w:customStyle="1" w:styleId="WW8Num13z3">
    <w:name w:val="WW8Num13z3"/>
    <w:rPr>
      <w:rFonts w:ascii="Symbol" w:hAnsi="Symbol" w:cs="Symbol" w:hint="default"/>
    </w:rPr>
  </w:style>
  <w:style w:type="character" w:customStyle="1" w:styleId="WW8Num14z0">
    <w:name w:val="WW8Num14z0"/>
    <w:rPr>
      <w:rFonts w:ascii="Wingdings" w:hAnsi="Wingdings" w:cs="Wingdings" w:hint="default"/>
    </w:rPr>
  </w:style>
  <w:style w:type="character" w:customStyle="1" w:styleId="WW8Num14z1">
    <w:name w:val="WW8Num14z1"/>
    <w:rPr>
      <w:rFonts w:ascii="Courier New" w:hAnsi="Courier New" w:cs="Courier New" w:hint="default"/>
    </w:rPr>
  </w:style>
  <w:style w:type="character" w:customStyle="1" w:styleId="WW8Num14z3">
    <w:name w:val="WW8Num14z3"/>
    <w:rPr>
      <w:rFonts w:ascii="Symbol" w:hAnsi="Symbol" w:cs="Symbol" w:hint="default"/>
    </w:rPr>
  </w:style>
  <w:style w:type="character" w:customStyle="1" w:styleId="WW8Num15z0">
    <w:name w:val="WW8Num15z0"/>
    <w:rPr>
      <w:rFonts w:ascii="Wingdings" w:hAnsi="Wingdings" w:cs="Wingdings" w:hint="default"/>
    </w:rPr>
  </w:style>
  <w:style w:type="character" w:customStyle="1" w:styleId="WW8Num15z1">
    <w:name w:val="WW8Num15z1"/>
    <w:rPr>
      <w:rFonts w:ascii="Courier New" w:hAnsi="Courier New" w:cs="Courier New" w:hint="default"/>
    </w:rPr>
  </w:style>
  <w:style w:type="character" w:customStyle="1" w:styleId="WW8Num15z3">
    <w:name w:val="WW8Num15z3"/>
    <w:rPr>
      <w:rFonts w:ascii="Symbol" w:hAnsi="Symbol" w:cs="Symbol" w:hint="default"/>
    </w:rPr>
  </w:style>
  <w:style w:type="character" w:customStyle="1" w:styleId="WW8Num16z0">
    <w:name w:val="WW8Num16z0"/>
    <w:rPr>
      <w:rFonts w:ascii="Wingdings" w:hAnsi="Wingdings" w:cs="Wingdings" w:hint="default"/>
    </w:rPr>
  </w:style>
  <w:style w:type="character" w:customStyle="1" w:styleId="WW8Num16z1">
    <w:name w:val="WW8Num16z1"/>
    <w:rPr>
      <w:rFonts w:ascii="Courier New" w:hAnsi="Courier New" w:cs="Courier New" w:hint="default"/>
    </w:rPr>
  </w:style>
  <w:style w:type="character" w:customStyle="1" w:styleId="WW8Num16z3">
    <w:name w:val="WW8Num16z3"/>
    <w:rPr>
      <w:rFonts w:ascii="Symbol" w:hAnsi="Symbol" w:cs="Symbol" w:hint="default"/>
    </w:rPr>
  </w:style>
  <w:style w:type="character" w:customStyle="1" w:styleId="WW8Num17z0">
    <w:name w:val="WW8Num17z0"/>
    <w:rPr>
      <w:rFonts w:ascii="Wingdings" w:hAnsi="Wingdings" w:cs="Wingdings" w:hint="default"/>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ascii="Wingdings" w:hAnsi="Wingdings" w:cs="Wingdings" w:hint="default"/>
    </w:rPr>
  </w:style>
  <w:style w:type="character" w:customStyle="1" w:styleId="WW8Num18z1">
    <w:name w:val="WW8Num18z1"/>
    <w:rPr>
      <w:rFonts w:ascii="Courier New" w:hAnsi="Courier New" w:cs="Courier New" w:hint="default"/>
    </w:rPr>
  </w:style>
  <w:style w:type="character" w:customStyle="1" w:styleId="WW8Num18z3">
    <w:name w:val="WW8Num18z3"/>
    <w:rPr>
      <w:rFonts w:ascii="Symbol" w:hAnsi="Symbol" w:cs="Symbol" w:hint="default"/>
    </w:rPr>
  </w:style>
  <w:style w:type="character" w:customStyle="1" w:styleId="WW8Num19z0">
    <w:name w:val="WW8Num19z0"/>
    <w:rPr>
      <w:rFonts w:ascii="Wingdings" w:hAnsi="Wingdings" w:cs="Wingdings" w:hint="default"/>
      <w:b w:val="0"/>
      <w:sz w:val="24"/>
      <w:lang w:val="en-US"/>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19z3">
    <w:name w:val="WW8Num19z3"/>
    <w:rPr>
      <w:rFonts w:ascii="Symbol" w:hAnsi="Symbol" w:cs="Symbol" w:hint="default"/>
    </w:rPr>
  </w:style>
  <w:style w:type="character" w:customStyle="1" w:styleId="WW8Num20z0">
    <w:name w:val="WW8Num20z0"/>
    <w:rPr>
      <w:rFonts w:ascii="Wingdings" w:hAnsi="Wingdings" w:cs="Wingdings" w:hint="default"/>
    </w:rPr>
  </w:style>
  <w:style w:type="character" w:customStyle="1" w:styleId="WW8Num20z1">
    <w:name w:val="WW8Num20z1"/>
    <w:rPr>
      <w:rFonts w:ascii="Courier New" w:hAnsi="Courier New" w:cs="Courier New" w:hint="default"/>
    </w:rPr>
  </w:style>
  <w:style w:type="character" w:customStyle="1" w:styleId="WW8Num20z3">
    <w:name w:val="WW8Num20z3"/>
    <w:rPr>
      <w:rFonts w:ascii="Symbol" w:hAnsi="Symbol" w:cs="Symbol" w:hint="default"/>
    </w:rPr>
  </w:style>
  <w:style w:type="character" w:customStyle="1" w:styleId="WW8Num21z0">
    <w:name w:val="WW8Num21z0"/>
    <w:rPr>
      <w:rFonts w:ascii="Wingdings" w:hAnsi="Wingdings" w:cs="Wingdings" w:hint="default"/>
    </w:rPr>
  </w:style>
  <w:style w:type="character" w:customStyle="1" w:styleId="WW8Num21z1">
    <w:name w:val="WW8Num21z1"/>
    <w:rPr>
      <w:rFonts w:ascii="Courier New" w:hAnsi="Courier New" w:cs="Courier New" w:hint="default"/>
    </w:rPr>
  </w:style>
  <w:style w:type="character" w:customStyle="1" w:styleId="WW8Num21z3">
    <w:name w:val="WW8Num21z3"/>
    <w:rPr>
      <w:rFonts w:ascii="Symbol" w:hAnsi="Symbol" w:cs="Symbol" w:hint="default"/>
    </w:rPr>
  </w:style>
  <w:style w:type="character" w:customStyle="1" w:styleId="WW8Num22z0">
    <w:name w:val="WW8Num22z0"/>
    <w:rPr>
      <w:rFonts w:ascii="Symbol" w:hAnsi="Symbol" w:cs="Symbol" w:hint="default"/>
      <w:sz w:val="20"/>
    </w:rPr>
  </w:style>
  <w:style w:type="character" w:customStyle="1" w:styleId="WW8Num23z0">
    <w:name w:val="WW8Num23z0"/>
    <w:rPr>
      <w:rFonts w:ascii="Arial" w:eastAsia="Arial" w:hAnsi="Arial" w:cs="Arial"/>
    </w:rPr>
  </w:style>
  <w:style w:type="character" w:customStyle="1" w:styleId="WW8Num24z0">
    <w:name w:val="WW8Num24z0"/>
    <w:rPr>
      <w:rFonts w:ascii="Wingdings" w:hAnsi="Wingdings" w:cs="Wingdings" w:hint="default"/>
    </w:rPr>
  </w:style>
  <w:style w:type="character" w:customStyle="1" w:styleId="WW8Num24z1">
    <w:name w:val="WW8Num24z1"/>
    <w:rPr>
      <w:rFonts w:ascii="Courier New" w:hAnsi="Courier New" w:cs="Courier New" w:hint="default"/>
    </w:rPr>
  </w:style>
  <w:style w:type="character" w:customStyle="1" w:styleId="WW8Num24z3">
    <w:name w:val="WW8Num24z3"/>
    <w:rPr>
      <w:rFonts w:ascii="Symbol" w:hAnsi="Symbol" w:cs="Symbol" w:hint="default"/>
    </w:rPr>
  </w:style>
  <w:style w:type="character" w:customStyle="1" w:styleId="WW8Num25z0">
    <w:name w:val="WW8Num25z0"/>
    <w:rPr>
      <w:rFonts w:ascii="Wingdings" w:hAnsi="Wingdings" w:cs="Wingdings" w:hint="default"/>
    </w:rPr>
  </w:style>
  <w:style w:type="character" w:customStyle="1" w:styleId="WW8Num25z1">
    <w:name w:val="WW8Num25z1"/>
    <w:rPr>
      <w:rFonts w:ascii="Courier New" w:hAnsi="Courier New" w:cs="Courier New" w:hint="default"/>
    </w:rPr>
  </w:style>
  <w:style w:type="character" w:customStyle="1" w:styleId="WW8Num25z3">
    <w:name w:val="WW8Num25z3"/>
    <w:rPr>
      <w:rFonts w:ascii="Symbol" w:hAnsi="Symbol" w:cs="Symbol" w:hint="default"/>
    </w:rPr>
  </w:style>
  <w:style w:type="character" w:customStyle="1" w:styleId="WW8Num26z0">
    <w:name w:val="WW8Num26z0"/>
    <w:rPr>
      <w:rFonts w:ascii="Symbol" w:hAnsi="Symbol" w:cs="Symbol" w:hint="default"/>
    </w:rPr>
  </w:style>
  <w:style w:type="character" w:customStyle="1" w:styleId="WW8Num26z1">
    <w:name w:val="WW8Num26z1"/>
    <w:rPr>
      <w:rFonts w:ascii="Courier New" w:hAnsi="Courier New" w:cs="Courier New" w:hint="default"/>
    </w:rPr>
  </w:style>
  <w:style w:type="character" w:customStyle="1" w:styleId="WW8Num26z2">
    <w:name w:val="WW8Num26z2"/>
    <w:rPr>
      <w:rFonts w:ascii="Wingdings" w:hAnsi="Wingdings" w:cs="Wingdings" w:hint="default"/>
    </w:rPr>
  </w:style>
  <w:style w:type="character" w:customStyle="1" w:styleId="WW8Num27z0">
    <w:name w:val="WW8Num27z0"/>
    <w:rPr>
      <w:rFonts w:ascii="Symbol" w:hAnsi="Symbol" w:cs="Symbol" w:hint="default"/>
      <w:color w:val="auto"/>
      <w:sz w:val="16"/>
      <w:szCs w:val="16"/>
    </w:rPr>
  </w:style>
  <w:style w:type="character" w:customStyle="1" w:styleId="WW8Num27z1">
    <w:name w:val="WW8Num27z1"/>
    <w:rPr>
      <w:rFonts w:ascii="Courier New" w:hAnsi="Courier New" w:cs="Courier New" w:hint="default"/>
    </w:rPr>
  </w:style>
  <w:style w:type="character" w:customStyle="1" w:styleId="WW8Num27z2">
    <w:name w:val="WW8Num27z2"/>
    <w:rPr>
      <w:rFonts w:ascii="Wingdings" w:hAnsi="Wingdings" w:cs="Wingdings" w:hint="default"/>
    </w:rPr>
  </w:style>
  <w:style w:type="character" w:customStyle="1" w:styleId="WW8Num27z3">
    <w:name w:val="WW8Num27z3"/>
    <w:rPr>
      <w:rFonts w:ascii="Symbol" w:hAnsi="Symbol" w:cs="Symbol" w:hint="default"/>
    </w:rPr>
  </w:style>
  <w:style w:type="character" w:customStyle="1" w:styleId="WW8Num28z0">
    <w:name w:val="WW8Num28z0"/>
    <w:rPr>
      <w:rFonts w:ascii="Wingdings" w:hAnsi="Wingdings" w:cs="Wingdings" w:hint="default"/>
    </w:rPr>
  </w:style>
  <w:style w:type="character" w:customStyle="1" w:styleId="WW8Num28z1">
    <w:name w:val="WW8Num28z1"/>
    <w:rPr>
      <w:rFonts w:ascii="Courier New" w:hAnsi="Courier New" w:cs="Courier New" w:hint="default"/>
    </w:rPr>
  </w:style>
  <w:style w:type="character" w:customStyle="1" w:styleId="WW8Num28z3">
    <w:name w:val="WW8Num28z3"/>
    <w:rPr>
      <w:rFonts w:ascii="Symbol" w:hAnsi="Symbol" w:cs="Symbol" w:hint="default"/>
    </w:rPr>
  </w:style>
  <w:style w:type="character" w:customStyle="1" w:styleId="WW8Num29z0">
    <w:name w:val="WW8Num29z0"/>
    <w:rPr>
      <w:rFonts w:ascii="Wingdings" w:hAnsi="Wingdings" w:cs="Wingdings" w:hint="default"/>
    </w:rPr>
  </w:style>
  <w:style w:type="character" w:customStyle="1" w:styleId="WW8Num29z1">
    <w:name w:val="WW8Num29z1"/>
    <w:rPr>
      <w:rFonts w:ascii="Courier New" w:hAnsi="Courier New" w:cs="Courier New" w:hint="default"/>
    </w:rPr>
  </w:style>
  <w:style w:type="character" w:customStyle="1" w:styleId="WW8Num29z3">
    <w:name w:val="WW8Num29z3"/>
    <w:rPr>
      <w:rFonts w:ascii="Symbol" w:hAnsi="Symbol" w:cs="Symbol" w:hint="default"/>
    </w:rPr>
  </w:style>
  <w:style w:type="character" w:customStyle="1" w:styleId="WW8Num30z0">
    <w:name w:val="WW8Num30z0"/>
    <w:rPr>
      <w:rFonts w:ascii="Wingdings" w:hAnsi="Wingdings" w:cs="Symbol" w:hint="default"/>
    </w:rPr>
  </w:style>
  <w:style w:type="character" w:customStyle="1" w:styleId="WW8Num30z1">
    <w:name w:val="WW8Num30z1"/>
    <w:rPr>
      <w:rFonts w:ascii="Courier New" w:hAnsi="Courier New" w:cs="Courier New" w:hint="default"/>
    </w:rPr>
  </w:style>
  <w:style w:type="character" w:customStyle="1" w:styleId="WW8Num30z2">
    <w:name w:val="WW8Num30z2"/>
    <w:rPr>
      <w:rFonts w:ascii="Wingdings" w:hAnsi="Wingdings" w:cs="Wingdings" w:hint="default"/>
    </w:rPr>
  </w:style>
  <w:style w:type="character" w:customStyle="1" w:styleId="WW8Num30z3">
    <w:name w:val="WW8Num30z3"/>
    <w:rPr>
      <w:rFonts w:ascii="Symbol" w:hAnsi="Symbol" w:cs="Symbol" w:hint="default"/>
    </w:rPr>
  </w:style>
  <w:style w:type="character" w:customStyle="1" w:styleId="WW8Num31z0">
    <w:name w:val="WW8Num31z0"/>
    <w:rPr>
      <w:rFonts w:ascii="Wingdings" w:hAnsi="Wingdings" w:cs="Wingdings" w:hint="default"/>
    </w:rPr>
  </w:style>
  <w:style w:type="character" w:customStyle="1" w:styleId="WW8Num31z1">
    <w:name w:val="WW8Num31z1"/>
    <w:rPr>
      <w:rFonts w:ascii="Courier New" w:hAnsi="Courier New" w:cs="Courier New" w:hint="default"/>
    </w:rPr>
  </w:style>
  <w:style w:type="character" w:customStyle="1" w:styleId="WW8Num31z3">
    <w:name w:val="WW8Num31z3"/>
    <w:rPr>
      <w:rFonts w:ascii="Symbol" w:hAnsi="Symbol" w:cs="Symbol" w:hint="default"/>
    </w:rPr>
  </w:style>
  <w:style w:type="character" w:customStyle="1" w:styleId="WW8Num32z0">
    <w:name w:val="WW8Num32z0"/>
    <w:rPr>
      <w:rFonts w:ascii="Wingdings" w:hAnsi="Wingdings" w:cs="Wingdings" w:hint="default"/>
      <w:sz w:val="22"/>
      <w:szCs w:val="22"/>
    </w:rPr>
  </w:style>
  <w:style w:type="character" w:customStyle="1" w:styleId="WW8Num32z1">
    <w:name w:val="WW8Num32z1"/>
    <w:rPr>
      <w:rFonts w:ascii="Courier New" w:hAnsi="Courier New" w:cs="Courier New" w:hint="default"/>
    </w:rPr>
  </w:style>
  <w:style w:type="character" w:customStyle="1" w:styleId="WW8Num32z3">
    <w:name w:val="WW8Num32z3"/>
    <w:rPr>
      <w:rFonts w:ascii="Symbol" w:hAnsi="Symbol" w:cs="Symbol" w:hint="default"/>
    </w:rPr>
  </w:style>
  <w:style w:type="character" w:customStyle="1" w:styleId="WW8Num33z0">
    <w:name w:val="WW8Num33z0"/>
    <w:rPr>
      <w:rFonts w:ascii="Wingdings" w:hAnsi="Wingdings" w:cs="Wingdings" w:hint="default"/>
    </w:rPr>
  </w:style>
  <w:style w:type="character" w:customStyle="1" w:styleId="WW8Num33z1">
    <w:name w:val="WW8Num33z1"/>
    <w:rPr>
      <w:rFonts w:ascii="Courier New" w:hAnsi="Courier New" w:cs="Courier New" w:hint="default"/>
    </w:rPr>
  </w:style>
  <w:style w:type="character" w:customStyle="1" w:styleId="WW8Num33z3">
    <w:name w:val="WW8Num33z3"/>
    <w:rPr>
      <w:rFonts w:ascii="Symbol" w:hAnsi="Symbol" w:cs="Symbol" w:hint="default"/>
    </w:rPr>
  </w:style>
  <w:style w:type="character" w:customStyle="1" w:styleId="WW8Num34z0">
    <w:name w:val="WW8Num34z0"/>
    <w:rPr>
      <w:rFonts w:ascii="Wingdings" w:hAnsi="Wingdings" w:cs="Wingdings" w:hint="default"/>
    </w:rPr>
  </w:style>
  <w:style w:type="character" w:customStyle="1" w:styleId="WW8Num34z3">
    <w:name w:val="WW8Num34z3"/>
    <w:rPr>
      <w:rFonts w:ascii="Symbol" w:hAnsi="Symbol" w:cs="Symbol" w:hint="default"/>
    </w:rPr>
  </w:style>
  <w:style w:type="character" w:customStyle="1" w:styleId="WW8Num34z4">
    <w:name w:val="WW8Num34z4"/>
    <w:rPr>
      <w:rFonts w:ascii="Courier New" w:hAnsi="Courier New" w:cs="Courier New" w:hint="default"/>
    </w:rPr>
  </w:style>
  <w:style w:type="character" w:customStyle="1" w:styleId="WW8Num35z0">
    <w:name w:val="WW8Num35z0"/>
    <w:rPr>
      <w:rFonts w:ascii="Wingdings" w:hAnsi="Wingdings" w:cs="Wingdings" w:hint="default"/>
      <w:color w:val="222222"/>
      <w:sz w:val="22"/>
      <w:szCs w:val="22"/>
      <w:lang w:val="en-GB"/>
    </w:rPr>
  </w:style>
  <w:style w:type="character" w:customStyle="1" w:styleId="WW8Num35z1">
    <w:name w:val="WW8Num35z1"/>
    <w:rPr>
      <w:rFonts w:ascii="Courier New" w:hAnsi="Courier New" w:cs="Courier New" w:hint="default"/>
    </w:rPr>
  </w:style>
  <w:style w:type="character" w:customStyle="1" w:styleId="WW8Num35z3">
    <w:name w:val="WW8Num35z3"/>
    <w:rPr>
      <w:rFonts w:ascii="Symbol" w:hAnsi="Symbol" w:cs="Symbol" w:hint="default"/>
    </w:rPr>
  </w:style>
  <w:style w:type="character" w:customStyle="1" w:styleId="WW8Num36z0">
    <w:name w:val="WW8Num36z0"/>
    <w:rPr>
      <w:rFonts w:ascii="Wingdings" w:hAnsi="Wingdings" w:cs="Wingdings" w:hint="default"/>
      <w:color w:val="000000"/>
      <w:sz w:val="22"/>
      <w:szCs w:val="22"/>
      <w:shd w:val="clear" w:color="auto" w:fill="FFFFFF"/>
    </w:rPr>
  </w:style>
  <w:style w:type="character" w:customStyle="1" w:styleId="WW8Num36z1">
    <w:name w:val="WW8Num36z1"/>
    <w:rPr>
      <w:rFonts w:ascii="Courier New" w:hAnsi="Courier New" w:cs="Courier New" w:hint="default"/>
    </w:rPr>
  </w:style>
  <w:style w:type="character" w:customStyle="1" w:styleId="WW8Num36z3">
    <w:name w:val="WW8Num36z3"/>
    <w:rPr>
      <w:rFonts w:ascii="Symbol" w:hAnsi="Symbol" w:cs="Symbol" w:hint="default"/>
    </w:rPr>
  </w:style>
  <w:style w:type="character" w:customStyle="1" w:styleId="DefaultParagraphFont0">
    <w:name w:val="Default Paragraph Font_0"/>
  </w:style>
  <w:style w:type="character" w:styleId="Hyperlink">
    <w:name w:val="Hyperlink"/>
    <w:rPr>
      <w:color w:val="0000FF"/>
      <w:u w:val="single"/>
    </w:rPr>
  </w:style>
  <w:style w:type="character" w:customStyle="1" w:styleId="bodycopy">
    <w:name w:val="bodycopy"/>
    <w:basedOn w:val="DefaultParagraphFont0"/>
  </w:style>
  <w:style w:type="character" w:customStyle="1" w:styleId="bodytext1">
    <w:name w:val="bodytext1"/>
    <w:rPr>
      <w:rFonts w:ascii="Arial" w:hAnsi="Arial" w:cs="Arial" w:hint="default"/>
      <w:strike w:val="0"/>
      <w:dstrike w:val="0"/>
      <w:color w:val="000000"/>
      <w:sz w:val="18"/>
      <w:szCs w:val="18"/>
      <w:u w:val="none"/>
    </w:rPr>
  </w:style>
  <w:style w:type="character" w:styleId="PageNumber">
    <w:name w:val="page number"/>
    <w:basedOn w:val="DefaultParagraphFont0"/>
  </w:style>
  <w:style w:type="character" w:styleId="FollowedHyperlink">
    <w:name w:val="FollowedHyperlink"/>
    <w:rPr>
      <w:color w:val="800080"/>
      <w:u w:val="single"/>
    </w:rPr>
  </w:style>
  <w:style w:type="character" w:customStyle="1" w:styleId="apple-style-span">
    <w:name w:val="apple-style-span"/>
    <w:basedOn w:val="DefaultParagraphFont0"/>
  </w:style>
  <w:style w:type="character" w:customStyle="1" w:styleId="apple-converted-space">
    <w:name w:val="apple-converted-space"/>
    <w:basedOn w:val="DefaultParagraphFont0"/>
  </w:style>
  <w:style w:type="character" w:customStyle="1" w:styleId="HTMLPreformattedChar">
    <w:name w:val="HTML Preformatted Char"/>
    <w:rPr>
      <w:rFonts w:ascii="Arial Unicode MS" w:eastAsia="Arial Unicode MS" w:hAnsi="Arial Unicode MS" w:cs="Arial Unicode MS"/>
    </w:rPr>
  </w:style>
  <w:style w:type="character" w:customStyle="1" w:styleId="parrafoCar">
    <w:name w:val="parrafo Car"/>
    <w:rPr>
      <w:rFonts w:ascii="Arial" w:hAnsi="Arial" w:cs="Arial"/>
      <w:iCs/>
      <w:lang w:val="en-GB"/>
    </w:rPr>
  </w:style>
  <w:style w:type="character" w:customStyle="1" w:styleId="NoSpacingChar">
    <w:name w:val="No Spacing Char"/>
    <w:rPr>
      <w:rFonts w:ascii="Cambria" w:hAnsi="Cambria" w:cs="Cambria"/>
      <w:sz w:val="22"/>
      <w:szCs w:val="22"/>
      <w:lang w:bidi="en-US"/>
    </w:rPr>
  </w:style>
  <w:style w:type="character" w:customStyle="1" w:styleId="HeaderChar">
    <w:name w:val="Header Char"/>
    <w:rPr>
      <w:sz w:val="24"/>
      <w:szCs w:val="24"/>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jc w:val="center"/>
    </w:pPr>
    <w:rPr>
      <w:b/>
      <w:bCs/>
    </w:rPr>
  </w:style>
  <w:style w:type="paragraph" w:styleId="BodyText">
    <w:name w:val="Body Text"/>
    <w:basedOn w:val="Normal"/>
    <w:pPr>
      <w:jc w:val="both"/>
    </w:pPr>
    <w:rPr>
      <w:b/>
      <w:bCs/>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pPr>
      <w:suppressLineNumbers/>
    </w:pPr>
    <w:rPr>
      <w:rFonts w:cs="Lohit Devanagari"/>
    </w:rPr>
  </w:style>
  <w:style w:type="paragraph" w:styleId="BodyText2">
    <w:name w:val="Body Text 2"/>
    <w:basedOn w:val="Normal"/>
    <w:pPr>
      <w:jc w:val="both"/>
    </w:pPr>
  </w:style>
  <w:style w:type="paragraph" w:customStyle="1" w:styleId="BodyText21">
    <w:name w:val="Body Text 21"/>
    <w:basedOn w:val="Normal"/>
    <w:pPr>
      <w:jc w:val="both"/>
    </w:pPr>
  </w:style>
  <w:style w:type="paragraph" w:customStyle="1" w:styleId="bodytext0">
    <w:name w:val="bodytext"/>
    <w:basedOn w:val="Normal"/>
    <w:pPr>
      <w:tabs>
        <w:tab w:val="left" w:pos="0"/>
        <w:tab w:val="left" w:pos="959"/>
        <w:tab w:val="left" w:pos="1918"/>
        <w:tab w:val="left" w:pos="2877"/>
        <w:tab w:val="left" w:pos="3836"/>
        <w:tab w:val="left" w:pos="4795"/>
        <w:tab w:val="left" w:pos="5754"/>
        <w:tab w:val="left" w:pos="6713"/>
        <w:tab w:val="left" w:pos="7672"/>
        <w:tab w:val="left" w:pos="8631"/>
      </w:tabs>
      <w:jc w:val="both"/>
    </w:pPr>
    <w:rPr>
      <w:rFonts w:ascii="Arial" w:hAnsi="Arial" w:cs="Arial"/>
    </w:rPr>
  </w:style>
  <w:style w:type="paragraph" w:styleId="BodyTextIndent">
    <w:name w:val="Body Text Indent"/>
    <w:basedOn w:val="Normal"/>
    <w:pPr>
      <w:spacing w:after="120"/>
      <w:ind w:left="360"/>
    </w:pPr>
  </w:style>
  <w:style w:type="paragraph" w:styleId="BodyText3">
    <w:name w:val="Body Text 3"/>
    <w:basedOn w:val="Normal"/>
    <w:pPr>
      <w:spacing w:after="120"/>
    </w:pPr>
    <w:rPr>
      <w:sz w:val="16"/>
      <w:szCs w:val="16"/>
    </w:rPr>
  </w:style>
  <w:style w:type="paragraph" w:styleId="NormalWeb">
    <w:name w:val="Normal (Web)"/>
    <w:basedOn w:val="Normal"/>
    <w:pPr>
      <w:spacing w:before="100" w:after="100"/>
    </w:pPr>
  </w:style>
  <w:style w:type="paragraph" w:styleId="PlainText">
    <w:name w:val="Plain Text"/>
    <w:basedOn w:val="Normal"/>
    <w:rPr>
      <w:rFonts w:ascii="Courier New" w:hAnsi="Courier New" w:cs="Courier New"/>
      <w:sz w:val="20"/>
      <w:szCs w:val="20"/>
    </w:rPr>
  </w:style>
  <w:style w:type="paragraph" w:customStyle="1" w:styleId="NormalArial">
    <w:name w:val="Normal + Arial"/>
    <w:basedOn w:val="NormalWeb"/>
    <w:rPr>
      <w:rFonts w:ascii="Arial" w:hAnsi="Arial" w:cs="Arial"/>
      <w:sz w:val="22"/>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lang w:val="x-non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ListParagraph">
    <w:name w:val="List Paragraph"/>
    <w:basedOn w:val="Normal"/>
    <w:qFormat/>
    <w:pPr>
      <w:ind w:left="720"/>
    </w:pPr>
  </w:style>
  <w:style w:type="paragraph" w:customStyle="1" w:styleId="western">
    <w:name w:val="western"/>
    <w:basedOn w:val="Normal"/>
    <w:rPr>
      <w:rFonts w:ascii="Arial Unicode MS" w:eastAsia="Arial Unicode MS" w:hAnsi="Arial Unicode MS" w:cs="Arial Unicode MS"/>
    </w:rPr>
  </w:style>
  <w:style w:type="paragraph" w:styleId="BodyTextIndent2">
    <w:name w:val="Body Text Indent 2"/>
    <w:basedOn w:val="Normal"/>
    <w:pPr>
      <w:ind w:firstLine="720"/>
      <w:jc w:val="both"/>
    </w:pPr>
    <w:rPr>
      <w:rFonts w:ascii="Verdana" w:hAnsi="Verdana" w:cs="Verdana"/>
    </w:rPr>
  </w:style>
  <w:style w:type="paragraph" w:customStyle="1" w:styleId="parrafo">
    <w:name w:val="parrafo"/>
    <w:basedOn w:val="Normal"/>
    <w:pPr>
      <w:keepLines/>
      <w:tabs>
        <w:tab w:val="left" w:pos="9360"/>
      </w:tabs>
      <w:spacing w:before="120" w:after="120" w:line="312" w:lineRule="auto"/>
      <w:ind w:right="90"/>
      <w:jc w:val="both"/>
    </w:pPr>
    <w:rPr>
      <w:rFonts w:ascii="Arial" w:hAnsi="Arial" w:cs="Arial"/>
      <w:iCs/>
      <w:sz w:val="20"/>
      <w:szCs w:val="20"/>
      <w:lang w:val="en-GB"/>
    </w:rPr>
  </w:style>
  <w:style w:type="paragraph" w:customStyle="1" w:styleId="TEXT">
    <w:name w:val="TEXT"/>
    <w:basedOn w:val="Normal"/>
    <w:pPr>
      <w:tabs>
        <w:tab w:val="left" w:pos="2880"/>
        <w:tab w:val="left" w:pos="3600"/>
      </w:tabs>
      <w:overflowPunct w:val="0"/>
      <w:autoSpaceDE w:val="0"/>
      <w:spacing w:after="60"/>
      <w:ind w:left="720" w:hanging="360"/>
      <w:jc w:val="both"/>
      <w:textAlignment w:val="baseline"/>
    </w:pPr>
    <w:rPr>
      <w:rFonts w:ascii="Arial" w:hAnsi="Arial" w:cs="Arial"/>
      <w:b/>
      <w:sz w:val="20"/>
      <w:szCs w:val="20"/>
    </w:rPr>
  </w:style>
  <w:style w:type="paragraph" w:styleId="NoSpacing">
    <w:name w:val="No Spacing"/>
    <w:basedOn w:val="Normal"/>
    <w:qFormat/>
    <w:rPr>
      <w:rFonts w:ascii="Cambria" w:hAnsi="Cambria" w:cs="Cambria"/>
      <w:sz w:val="22"/>
      <w:szCs w:val="22"/>
      <w:lang w:val="x-none" w:bidi="en-US"/>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d37e63974a487d514d1fd071f3caf4dd134f530e18705c4458440321091b5b58120c150a15485a590c4356014b4450530401195c1333471b1b11154851540c4356015a4e5e51100614700558190817061043444f5108084a5746754e034a571b5549120b40001044095a0e041e470d140110155e5500504a155b440345450e5c0a5249130f031f030201091b5b58170a140619455a540158585e6&amp;docType=doc"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caucho.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RAMAKRISHNA   NIMMALA</vt:lpstr>
    </vt:vector>
  </TitlesOfParts>
  <Company/>
  <LinksUpToDate>false</LinksUpToDate>
  <CharactersWithSpaces>4094</CharactersWithSpaces>
  <SharedDoc>false</SharedDoc>
  <HLinks>
    <vt:vector size="6" baseType="variant">
      <vt:variant>
        <vt:i4>7471231</vt:i4>
      </vt:variant>
      <vt:variant>
        <vt:i4>0</vt:i4>
      </vt:variant>
      <vt:variant>
        <vt:i4>0</vt:i4>
      </vt:variant>
      <vt:variant>
        <vt:i4>5</vt:i4>
      </vt:variant>
      <vt:variant>
        <vt:lpwstr>https://caucho.com/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RAMAKRISHNA   NIMMALA</dc:title>
  <dc:subject/>
  <dc:creator>naveenkumar</dc:creator>
  <cp:keywords/>
  <dc:description/>
  <cp:lastModifiedBy>Admin</cp:lastModifiedBy>
  <cp:revision>3</cp:revision>
  <cp:lastPrinted>2013-04-05T10:06:00Z</cp:lastPrinted>
  <dcterms:created xsi:type="dcterms:W3CDTF">2021-08-11T06:32:00Z</dcterms:created>
  <dcterms:modified xsi:type="dcterms:W3CDTF">2021-10-12T09:45:00Z</dcterms:modified>
</cp:coreProperties>
</file>